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9D0528" w14:textId="77777777" w:rsidR="005D7940" w:rsidRPr="00A245AD" w:rsidRDefault="005D7940" w:rsidP="005D7940">
      <w:pPr>
        <w:spacing w:before="120" w:after="0"/>
        <w:rPr>
          <w:rFonts w:ascii="Times New Roman" w:hAnsi="Times New Roman" w:cs="Times New Roman"/>
        </w:rPr>
      </w:pPr>
      <w:r w:rsidRPr="00A245AD">
        <w:rPr>
          <w:rFonts w:ascii="Times New Roman" w:hAnsi="Times New Roman" w:cs="Times New Roman"/>
          <w:noProof/>
        </w:rPr>
        <mc:AlternateContent>
          <mc:Choice Requires="wpg">
            <w:drawing>
              <wp:anchor distT="0" distB="0" distL="114300" distR="114300" simplePos="0" relativeHeight="251659264" behindDoc="1" locked="1" layoutInCell="1" allowOverlap="1" wp14:anchorId="29FCBDE2" wp14:editId="2356CD7F">
                <wp:simplePos x="0" y="0"/>
                <wp:positionH relativeFrom="page">
                  <wp:align>left</wp:align>
                </wp:positionH>
                <wp:positionV relativeFrom="paragraph">
                  <wp:posOffset>-457200</wp:posOffset>
                </wp:positionV>
                <wp:extent cx="8247380" cy="3710940"/>
                <wp:effectExtent l="0" t="0" r="1270" b="3810"/>
                <wp:wrapNone/>
                <wp:docPr id="19" name="Graphic 17">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8247380" cy="3710940"/>
                          <a:chOff x="-7144" y="-7144"/>
                          <a:chExt cx="6005513" cy="1924050"/>
                        </a:xfrm>
                      </wpg:grpSpPr>
                      <wps:wsp>
                        <wps:cNvPr id="20" name="Freeform: Shape 20"/>
                        <wps:cNvSpPr/>
                        <wps:spPr>
                          <a:xfrm>
                            <a:off x="2121694" y="-7144"/>
                            <a:ext cx="3876675" cy="1762125"/>
                          </a:xfrm>
                          <a:custGeom>
                            <a:avLst/>
                            <a:gdLst>
                              <a:gd name="connsiteX0" fmla="*/ 3869531 w 3876675"/>
                              <a:gd name="connsiteY0" fmla="*/ 1359694 h 1762125"/>
                              <a:gd name="connsiteX1" fmla="*/ 2359819 w 3876675"/>
                              <a:gd name="connsiteY1" fmla="*/ 1744504 h 1762125"/>
                              <a:gd name="connsiteX2" fmla="*/ 7144 w 3876675"/>
                              <a:gd name="connsiteY2" fmla="*/ 1287304 h 1762125"/>
                              <a:gd name="connsiteX3" fmla="*/ 7144 w 3876675"/>
                              <a:gd name="connsiteY3" fmla="*/ 7144 h 1762125"/>
                              <a:gd name="connsiteX4" fmla="*/ 3869531 w 3876675"/>
                              <a:gd name="connsiteY4" fmla="*/ 7144 h 1762125"/>
                              <a:gd name="connsiteX5" fmla="*/ 3869531 w 3876675"/>
                              <a:gd name="connsiteY5" fmla="*/ 1359694 h 176212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3876675" h="1762125">
                                <a:moveTo>
                                  <a:pt x="3869531" y="1359694"/>
                                </a:moveTo>
                                <a:cubicBezTo>
                                  <a:pt x="3869531" y="1359694"/>
                                  <a:pt x="3379946" y="1834039"/>
                                  <a:pt x="2359819" y="1744504"/>
                                </a:cubicBezTo>
                                <a:cubicBezTo>
                                  <a:pt x="1339691" y="1654969"/>
                                  <a:pt x="936784" y="1180624"/>
                                  <a:pt x="7144" y="1287304"/>
                                </a:cubicBezTo>
                                <a:lnTo>
                                  <a:pt x="7144" y="7144"/>
                                </a:lnTo>
                                <a:lnTo>
                                  <a:pt x="3869531" y="7144"/>
                                </a:lnTo>
                                <a:lnTo>
                                  <a:pt x="3869531" y="1359694"/>
                                </a:lnTo>
                                <a:close/>
                              </a:path>
                            </a:pathLst>
                          </a:custGeom>
                          <a:solidFill>
                            <a:schemeClr val="accent2"/>
                          </a:solidFill>
                          <a:ln w="9525"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2" name="Freeform: Shape 22"/>
                        <wps:cNvSpPr/>
                        <wps:spPr>
                          <a:xfrm>
                            <a:off x="-7144" y="-7144"/>
                            <a:ext cx="6000750" cy="1924050"/>
                          </a:xfrm>
                          <a:custGeom>
                            <a:avLst/>
                            <a:gdLst>
                              <a:gd name="connsiteX0" fmla="*/ 7144 w 6000750"/>
                              <a:gd name="connsiteY0" fmla="*/ 1699736 h 1924050"/>
                              <a:gd name="connsiteX1" fmla="*/ 2934176 w 6000750"/>
                              <a:gd name="connsiteY1" fmla="*/ 1484471 h 1924050"/>
                              <a:gd name="connsiteX2" fmla="*/ 5998369 w 6000750"/>
                              <a:gd name="connsiteY2" fmla="*/ 893921 h 1924050"/>
                              <a:gd name="connsiteX3" fmla="*/ 5998369 w 6000750"/>
                              <a:gd name="connsiteY3" fmla="*/ 7144 h 1924050"/>
                              <a:gd name="connsiteX4" fmla="*/ 7144 w 6000750"/>
                              <a:gd name="connsiteY4" fmla="*/ 7144 h 1924050"/>
                              <a:gd name="connsiteX5" fmla="*/ 7144 w 6000750"/>
                              <a:gd name="connsiteY5" fmla="*/ 1699736 h 192405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6000750" h="1924050">
                                <a:moveTo>
                                  <a:pt x="7144" y="1699736"/>
                                </a:moveTo>
                                <a:cubicBezTo>
                                  <a:pt x="7144" y="1699736"/>
                                  <a:pt x="1410176" y="2317909"/>
                                  <a:pt x="2934176" y="1484471"/>
                                </a:cubicBezTo>
                                <a:cubicBezTo>
                                  <a:pt x="4459129" y="651986"/>
                                  <a:pt x="5998369" y="893921"/>
                                  <a:pt x="5998369" y="893921"/>
                                </a:cubicBezTo>
                                <a:lnTo>
                                  <a:pt x="5998369" y="7144"/>
                                </a:lnTo>
                                <a:lnTo>
                                  <a:pt x="7144" y="7144"/>
                                </a:lnTo>
                                <a:lnTo>
                                  <a:pt x="7144" y="1699736"/>
                                </a:lnTo>
                                <a:close/>
                              </a:path>
                            </a:pathLst>
                          </a:custGeom>
                          <a:solidFill>
                            <a:schemeClr val="accent1"/>
                          </a:solidFill>
                          <a:ln w="9525"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3" name="Freeform: Shape 23"/>
                        <wps:cNvSpPr/>
                        <wps:spPr>
                          <a:xfrm>
                            <a:off x="-7144" y="-7144"/>
                            <a:ext cx="6000750" cy="904875"/>
                          </a:xfrm>
                          <a:custGeom>
                            <a:avLst/>
                            <a:gdLst>
                              <a:gd name="connsiteX0" fmla="*/ 7144 w 6000750"/>
                              <a:gd name="connsiteY0" fmla="*/ 7144 h 904875"/>
                              <a:gd name="connsiteX1" fmla="*/ 7144 w 6000750"/>
                              <a:gd name="connsiteY1" fmla="*/ 613886 h 904875"/>
                              <a:gd name="connsiteX2" fmla="*/ 3546634 w 6000750"/>
                              <a:gd name="connsiteY2" fmla="*/ 574834 h 904875"/>
                              <a:gd name="connsiteX3" fmla="*/ 5998369 w 6000750"/>
                              <a:gd name="connsiteY3" fmla="*/ 893921 h 904875"/>
                              <a:gd name="connsiteX4" fmla="*/ 5998369 w 6000750"/>
                              <a:gd name="connsiteY4" fmla="*/ 7144 h 904875"/>
                              <a:gd name="connsiteX5" fmla="*/ 7144 w 6000750"/>
                              <a:gd name="connsiteY5" fmla="*/ 7144 h 90487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6000750" h="904875">
                                <a:moveTo>
                                  <a:pt x="7144" y="7144"/>
                                </a:moveTo>
                                <a:lnTo>
                                  <a:pt x="7144" y="613886"/>
                                </a:lnTo>
                                <a:cubicBezTo>
                                  <a:pt x="647224" y="1034891"/>
                                  <a:pt x="2136934" y="964406"/>
                                  <a:pt x="3546634" y="574834"/>
                                </a:cubicBezTo>
                                <a:cubicBezTo>
                                  <a:pt x="4882039" y="205264"/>
                                  <a:pt x="5998369" y="893921"/>
                                  <a:pt x="5998369" y="893921"/>
                                </a:cubicBezTo>
                                <a:lnTo>
                                  <a:pt x="5998369" y="7144"/>
                                </a:lnTo>
                                <a:lnTo>
                                  <a:pt x="7144" y="7144"/>
                                </a:lnTo>
                                <a:close/>
                              </a:path>
                            </a:pathLst>
                          </a:custGeom>
                          <a:gradFill flip="none" rotWithShape="1">
                            <a:gsLst>
                              <a:gs pos="0">
                                <a:schemeClr val="accent1"/>
                              </a:gs>
                              <a:gs pos="100000">
                                <a:schemeClr val="accent1">
                                  <a:lumMod val="60000"/>
                                  <a:lumOff val="40000"/>
                                </a:schemeClr>
                              </a:gs>
                            </a:gsLst>
                            <a:lin ang="0" scaled="1"/>
                            <a:tileRect/>
                          </a:gradFill>
                          <a:ln w="9525"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4" name="Freeform: Shape 24"/>
                        <wps:cNvSpPr/>
                        <wps:spPr>
                          <a:xfrm>
                            <a:off x="3176111" y="924401"/>
                            <a:ext cx="2819400" cy="828675"/>
                          </a:xfrm>
                          <a:custGeom>
                            <a:avLst/>
                            <a:gdLst>
                              <a:gd name="connsiteX0" fmla="*/ 7144 w 2819400"/>
                              <a:gd name="connsiteY0" fmla="*/ 481489 h 828675"/>
                              <a:gd name="connsiteX1" fmla="*/ 1305401 w 2819400"/>
                              <a:gd name="connsiteY1" fmla="*/ 812959 h 828675"/>
                              <a:gd name="connsiteX2" fmla="*/ 2815114 w 2819400"/>
                              <a:gd name="connsiteY2" fmla="*/ 428149 h 828675"/>
                              <a:gd name="connsiteX3" fmla="*/ 2815114 w 2819400"/>
                              <a:gd name="connsiteY3" fmla="*/ 7144 h 828675"/>
                              <a:gd name="connsiteX4" fmla="*/ 7144 w 2819400"/>
                              <a:gd name="connsiteY4" fmla="*/ 481489 h 828675"/>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2819400" h="828675">
                                <a:moveTo>
                                  <a:pt x="7144" y="481489"/>
                                </a:moveTo>
                                <a:cubicBezTo>
                                  <a:pt x="380524" y="602456"/>
                                  <a:pt x="751999" y="764381"/>
                                  <a:pt x="1305401" y="812959"/>
                                </a:cubicBezTo>
                                <a:cubicBezTo>
                                  <a:pt x="2325529" y="902494"/>
                                  <a:pt x="2815114" y="428149"/>
                                  <a:pt x="2815114" y="428149"/>
                                </a:cubicBezTo>
                                <a:lnTo>
                                  <a:pt x="2815114" y="7144"/>
                                </a:lnTo>
                                <a:cubicBezTo>
                                  <a:pt x="2332196" y="236696"/>
                                  <a:pt x="1376839" y="568166"/>
                                  <a:pt x="7144" y="481489"/>
                                </a:cubicBezTo>
                                <a:close/>
                              </a:path>
                            </a:pathLst>
                          </a:custGeom>
                          <a:gradFill>
                            <a:gsLst>
                              <a:gs pos="0">
                                <a:schemeClr val="accent2"/>
                              </a:gs>
                              <a:gs pos="100000">
                                <a:schemeClr val="accent2">
                                  <a:lumMod val="75000"/>
                                </a:schemeClr>
                              </a:gs>
                            </a:gsLst>
                            <a:lin ang="0" scaled="1"/>
                          </a:gradFill>
                          <a:ln w="9525"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1E13461" id="Graphic 17" o:spid="_x0000_s1026" alt="&quot;&quot;" style="position:absolute;margin-left:0;margin-top:-36pt;width:649.4pt;height:292.2pt;z-index:-251657216;mso-position-horizontal:left;mso-position-horizontal-relative:page;mso-width-relative:margin;mso-height-relative:margin" coordorigin="-71,-71" coordsize="60055,19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">
                <v:shape id="Freeform: Shape 20" o:spid="_x0000_s1027" style="position:absolute;left:21216;top:-71;width:38767;height:17620;visibility:visible;mso-wrap-style:square;v-text-anchor:middle" coordsize="3876675,1762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" path="m3869531,1359694v,,-489585,474345,-1509712,384810c1339691,1654969,936784,1180624,7144,1287304l7144,7144r3862387,l3869531,1359694xe" fillcolor="#009dd9 [3205]" stroked="f">
                  <v:stroke joinstyle="miter"/>
                  <v:path arrowok="t" o:connecttype="custom" o:connectlocs="3869531,1359694;2359819,1744504;7144,1287304;7144,7144;3869531,7144;3869531,1359694" o:connectangles="0,0,0,0,0,0"/>
                </v:shape>
                <v:shape id="Freeform: Shape 22" o:spid="_x0000_s1028" style="position:absolute;left:-71;top:-71;width:60007;height:19240;visibility:visible;mso-wrap-style:square;v-text-anchor:middle" coordsize="6000750,1924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" path="m7144,1699736v,,1403032,618173,2927032,-215265c4459129,651986,5998369,893921,5998369,893921r,-886777l7144,7144r,1692592xe" fillcolor="#17406d [3204]" stroked="f">
                  <v:stroke joinstyle="miter"/>
                  <v:path arrowok="t" o:connecttype="custom" o:connectlocs="7144,1699736;2934176,1484471;5998369,893921;5998369,7144;7144,7144;7144,1699736" o:connectangles="0,0,0,0,0,0"/>
                </v:shape>
                <v:shape id="Freeform: Shape 23" o:spid="_x0000_s1029" style="position:absolute;left:-71;top:-71;width:60007;height:9048;visibility:visible;mso-wrap-style:square;v-text-anchor:middle" coordsize="6000750,904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" path="m7144,7144r,606742c647224,1034891,2136934,964406,3546634,574834,4882039,205264,5998369,893921,5998369,893921r,-886777l7144,7144xe" fillcolor="#17406d [3204]" stroked="f">
                  <v:fill color2="#4389d7 [1940]" rotate="t" angle="90" focus="100%" type="gradient"/>
                  <v:stroke joinstyle="miter"/>
                  <v:path arrowok="t" o:connecttype="custom" o:connectlocs="7144,7144;7144,613886;3546634,574834;5998369,893921;5998369,7144;7144,7144" o:connectangles="0,0,0,0,0,0"/>
                </v:shape>
                <v:shape id="Freeform: Shape 24" o:spid="_x0000_s1030" style="position:absolute;left:31761;top:9244;width:28194;height:8286;visibility:visible;mso-wrap-style:square;v-text-anchor:middle" coordsize="2819400,828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" path="m7144,481489c380524,602456,751999,764381,1305401,812959,2325529,902494,2815114,428149,2815114,428149r,-421005c2332196,236696,1376839,568166,7144,481489xe" fillcolor="#009dd9 [3205]" stroked="f">
                  <v:fill color2="#0075a2 [2405]" angle="90" focus="100%" type="gradient"/>
                  <v:stroke joinstyle="miter"/>
                  <v:path arrowok="t" o:connecttype="custom" o:connectlocs="7144,481489;1305401,812959;2815114,428149;2815114,7144;7144,481489" o:connectangles="0,0,0,0,0"/>
                </v:shape>
                <w10:wrap anchorx="page"/>
                <w10:anchorlock/>
              </v:group>
            </w:pict>
          </mc:Fallback>
        </mc:AlternateContent>
      </w:r>
    </w:p>
    <w:tbl>
      <w:tblPr>
        <w:tblW w:w="5000" w:type="pct"/>
        <w:jc w:val="center"/>
        <w:tblLayout w:type="fixed"/>
        <w:tblCellMar>
          <w:left w:w="0" w:type="dxa"/>
          <w:right w:w="0" w:type="dxa"/>
        </w:tblCellMar>
        <w:tblLook w:val="0600" w:firstRow="0" w:lastRow="0" w:firstColumn="0" w:lastColumn="0" w:noHBand="1" w:noVBand="1"/>
        <w:tblDescription w:val="Header layout table"/>
      </w:tblPr>
      <w:tblGrid>
        <w:gridCol w:w="2694"/>
        <w:gridCol w:w="906"/>
        <w:gridCol w:w="3600"/>
        <w:gridCol w:w="3600"/>
      </w:tblGrid>
      <w:tr w:rsidR="00A66B18" w:rsidRPr="00A245AD" w14:paraId="221D11C3" w14:textId="77777777" w:rsidTr="00A6783B">
        <w:trPr>
          <w:trHeight w:val="270"/>
          <w:jc w:val="center"/>
        </w:trPr>
        <w:tc>
          <w:tcPr>
            <w:tcW w:w="10800" w:type="dxa"/>
            <w:gridSpan w:val="4"/>
          </w:tcPr>
          <w:p w14:paraId="4CDBAA32" w14:textId="6470B147" w:rsidR="00A66B18" w:rsidRPr="00A245AD" w:rsidRDefault="00A245AD" w:rsidP="007E7F36">
            <w:pPr>
              <w:pStyle w:val="Title"/>
              <w:rPr>
                <w:rFonts w:ascii="Times New Roman" w:hAnsi="Times New Roman" w:cs="Times New Roman"/>
                <w:lang w:val="vi-VN"/>
              </w:rPr>
            </w:pPr>
            <w:r>
              <w:rPr>
                <w:rFonts w:ascii="Times New Roman" w:hAnsi="Times New Roman" w:cs="Times New Roman"/>
              </w:rPr>
              <w:t>BÀI</w:t>
            </w:r>
            <w:r>
              <w:rPr>
                <w:rFonts w:ascii="Times New Roman" w:hAnsi="Times New Roman" w:cs="Times New Roman"/>
                <w:lang w:val="vi-VN"/>
              </w:rPr>
              <w:t xml:space="preserve"> THỰC HÀNH 02: ĐẢM BẢO AN TOÀN TRUY CẬP TÀI NGUYÊN </w:t>
            </w:r>
          </w:p>
        </w:tc>
      </w:tr>
      <w:tr w:rsidR="007E7F36" w:rsidRPr="00A245AD" w14:paraId="245E34B0" w14:textId="77777777" w:rsidTr="007E7F36">
        <w:trPr>
          <w:trHeight w:val="630"/>
          <w:jc w:val="center"/>
        </w:trPr>
        <w:tc>
          <w:tcPr>
            <w:tcW w:w="10800" w:type="dxa"/>
            <w:gridSpan w:val="4"/>
            <w:vAlign w:val="bottom"/>
          </w:tcPr>
          <w:p w14:paraId="503F3843" w14:textId="77777777" w:rsidR="007E7F36" w:rsidRPr="00A245AD" w:rsidRDefault="007E7F36" w:rsidP="00A66B18">
            <w:pPr>
              <w:pStyle w:val="ContactInfo"/>
              <w:rPr>
                <w:rFonts w:ascii="Times New Roman" w:hAnsi="Times New Roman" w:cs="Times New Roman"/>
              </w:rPr>
            </w:pPr>
          </w:p>
        </w:tc>
      </w:tr>
      <w:tr w:rsidR="00A245AD" w:rsidRPr="00A245AD" w14:paraId="1165D15B" w14:textId="77777777" w:rsidTr="00A245AD">
        <w:trPr>
          <w:trHeight w:val="492"/>
          <w:jc w:val="center"/>
        </w:trPr>
        <w:tc>
          <w:tcPr>
            <w:tcW w:w="2694" w:type="dxa"/>
          </w:tcPr>
          <w:p w14:paraId="4D180F51" w14:textId="3733B615" w:rsidR="00A245AD" w:rsidRPr="00A245AD" w:rsidRDefault="00A245AD" w:rsidP="00A245AD">
            <w:pPr>
              <w:pStyle w:val="MeetingInfo"/>
              <w:rPr>
                <w:rFonts w:ascii="Times New Roman" w:hAnsi="Times New Roman" w:cs="Times New Roman"/>
              </w:rPr>
            </w:pPr>
            <w:r w:rsidRPr="00613593">
              <w:rPr>
                <w:rFonts w:ascii="Times New Roman" w:hAnsi="Times New Roman" w:cs="Times New Roman"/>
                <w:sz w:val="32"/>
                <w:szCs w:val="32"/>
              </w:rPr>
              <w:t>Họ</w:t>
            </w:r>
            <w:r w:rsidRPr="00613593">
              <w:rPr>
                <w:rFonts w:ascii="Times New Roman" w:hAnsi="Times New Roman" w:cs="Times New Roman"/>
                <w:sz w:val="32"/>
                <w:szCs w:val="32"/>
                <w:lang w:val="vi-VN"/>
              </w:rPr>
              <w:t xml:space="preserve"> và tên:</w:t>
            </w:r>
          </w:p>
        </w:tc>
        <w:tc>
          <w:tcPr>
            <w:tcW w:w="4506" w:type="dxa"/>
            <w:gridSpan w:val="2"/>
          </w:tcPr>
          <w:p w14:paraId="2F1065ED" w14:textId="1E8F7877" w:rsidR="00A245AD" w:rsidRPr="00A245AD" w:rsidRDefault="00A245AD" w:rsidP="00A245AD">
            <w:pPr>
              <w:pStyle w:val="ContactInfo"/>
              <w:rPr>
                <w:rFonts w:ascii="Times New Roman" w:hAnsi="Times New Roman" w:cs="Times New Roman"/>
              </w:rPr>
            </w:pPr>
            <w:r w:rsidRPr="00613593">
              <w:rPr>
                <w:rFonts w:ascii="Times New Roman" w:hAnsi="Times New Roman" w:cs="Times New Roman"/>
                <w:sz w:val="32"/>
                <w:szCs w:val="32"/>
              </w:rPr>
              <w:t>Nguyễn</w:t>
            </w:r>
            <w:r w:rsidRPr="00613593">
              <w:rPr>
                <w:rFonts w:ascii="Times New Roman" w:hAnsi="Times New Roman" w:cs="Times New Roman"/>
                <w:sz w:val="32"/>
                <w:szCs w:val="32"/>
                <w:lang w:val="vi-VN"/>
              </w:rPr>
              <w:t xml:space="preserve"> Thị Hương</w:t>
            </w:r>
          </w:p>
        </w:tc>
        <w:tc>
          <w:tcPr>
            <w:tcW w:w="3600" w:type="dxa"/>
            <w:vAlign w:val="bottom"/>
          </w:tcPr>
          <w:p w14:paraId="23230439" w14:textId="77777777" w:rsidR="00A245AD" w:rsidRPr="00A245AD" w:rsidRDefault="00A245AD" w:rsidP="00A245AD">
            <w:pPr>
              <w:pStyle w:val="ContactInfo"/>
              <w:rPr>
                <w:rFonts w:ascii="Times New Roman" w:hAnsi="Times New Roman" w:cs="Times New Roman"/>
              </w:rPr>
            </w:pPr>
          </w:p>
        </w:tc>
      </w:tr>
      <w:tr w:rsidR="00A245AD" w:rsidRPr="00A245AD" w14:paraId="49C9A992" w14:textId="77777777" w:rsidTr="00A245AD">
        <w:trPr>
          <w:trHeight w:val="492"/>
          <w:jc w:val="center"/>
        </w:trPr>
        <w:tc>
          <w:tcPr>
            <w:tcW w:w="2694" w:type="dxa"/>
          </w:tcPr>
          <w:p w14:paraId="0A1D50F3" w14:textId="745B3B7E" w:rsidR="00A245AD" w:rsidRPr="00A245AD" w:rsidRDefault="00A245AD" w:rsidP="00A245AD">
            <w:pPr>
              <w:pStyle w:val="MeetingInfo"/>
              <w:rPr>
                <w:rFonts w:ascii="Times New Roman" w:hAnsi="Times New Roman" w:cs="Times New Roman"/>
              </w:rPr>
            </w:pPr>
            <w:r w:rsidRPr="00613593">
              <w:rPr>
                <w:rFonts w:ascii="Times New Roman" w:hAnsi="Times New Roman" w:cs="Times New Roman"/>
                <w:sz w:val="32"/>
                <w:szCs w:val="32"/>
              </w:rPr>
              <w:t>Mã</w:t>
            </w:r>
            <w:r w:rsidRPr="00613593">
              <w:rPr>
                <w:rFonts w:ascii="Times New Roman" w:hAnsi="Times New Roman" w:cs="Times New Roman"/>
                <w:sz w:val="32"/>
                <w:szCs w:val="32"/>
                <w:lang w:val="vi-VN"/>
              </w:rPr>
              <w:t xml:space="preserve"> sinh viên:</w:t>
            </w:r>
          </w:p>
        </w:tc>
        <w:tc>
          <w:tcPr>
            <w:tcW w:w="4506" w:type="dxa"/>
            <w:gridSpan w:val="2"/>
          </w:tcPr>
          <w:p w14:paraId="21B7394B" w14:textId="6D79F73A" w:rsidR="00A245AD" w:rsidRPr="00A245AD" w:rsidRDefault="00A245AD" w:rsidP="00A245AD">
            <w:pPr>
              <w:pStyle w:val="ContactInfo"/>
              <w:rPr>
                <w:rFonts w:ascii="Times New Roman" w:hAnsi="Times New Roman" w:cs="Times New Roman"/>
              </w:rPr>
            </w:pPr>
            <w:r w:rsidRPr="00613593">
              <w:rPr>
                <w:rFonts w:ascii="Times New Roman" w:hAnsi="Times New Roman" w:cs="Times New Roman"/>
                <w:sz w:val="32"/>
                <w:szCs w:val="32"/>
              </w:rPr>
              <w:t>AT190425</w:t>
            </w:r>
          </w:p>
        </w:tc>
        <w:tc>
          <w:tcPr>
            <w:tcW w:w="3600" w:type="dxa"/>
            <w:vAlign w:val="bottom"/>
          </w:tcPr>
          <w:p w14:paraId="0D1DC2DF" w14:textId="77777777" w:rsidR="00A245AD" w:rsidRPr="00A245AD" w:rsidRDefault="00A245AD" w:rsidP="00A245AD">
            <w:pPr>
              <w:pStyle w:val="ContactInfo"/>
              <w:rPr>
                <w:rFonts w:ascii="Times New Roman" w:hAnsi="Times New Roman" w:cs="Times New Roman"/>
              </w:rPr>
            </w:pPr>
          </w:p>
        </w:tc>
      </w:tr>
      <w:tr w:rsidR="00A245AD" w:rsidRPr="00A245AD" w14:paraId="67A3E7E1" w14:textId="77777777" w:rsidTr="00A245AD">
        <w:trPr>
          <w:trHeight w:val="492"/>
          <w:jc w:val="center"/>
        </w:trPr>
        <w:tc>
          <w:tcPr>
            <w:tcW w:w="2694" w:type="dxa"/>
          </w:tcPr>
          <w:p w14:paraId="587B2798" w14:textId="6F7FB7A9" w:rsidR="00A245AD" w:rsidRPr="00A245AD" w:rsidRDefault="00A245AD" w:rsidP="00A245AD">
            <w:pPr>
              <w:pStyle w:val="MeetingInfo"/>
              <w:rPr>
                <w:rFonts w:ascii="Times New Roman" w:hAnsi="Times New Roman" w:cs="Times New Roman"/>
              </w:rPr>
            </w:pPr>
            <w:r w:rsidRPr="00613593">
              <w:rPr>
                <w:rFonts w:ascii="Times New Roman" w:hAnsi="Times New Roman" w:cs="Times New Roman"/>
                <w:sz w:val="32"/>
                <w:szCs w:val="32"/>
                <w:lang w:val="vi-VN"/>
              </w:rPr>
              <w:t>Học phần:</w:t>
            </w:r>
          </w:p>
        </w:tc>
        <w:tc>
          <w:tcPr>
            <w:tcW w:w="4506" w:type="dxa"/>
            <w:gridSpan w:val="2"/>
          </w:tcPr>
          <w:p w14:paraId="07AADF18" w14:textId="077B8D0E" w:rsidR="00A245AD" w:rsidRPr="00A245AD" w:rsidRDefault="00A245AD" w:rsidP="00A245AD">
            <w:pPr>
              <w:pStyle w:val="ContactInfo"/>
              <w:rPr>
                <w:rFonts w:ascii="Times New Roman" w:hAnsi="Times New Roman" w:cs="Times New Roman"/>
              </w:rPr>
            </w:pPr>
            <w:r w:rsidRPr="00613593">
              <w:rPr>
                <w:rFonts w:ascii="Times New Roman" w:hAnsi="Times New Roman" w:cs="Times New Roman"/>
                <w:sz w:val="32"/>
                <w:szCs w:val="32"/>
              </w:rPr>
              <w:t>Quản</w:t>
            </w:r>
            <w:r w:rsidRPr="00613593">
              <w:rPr>
                <w:rFonts w:ascii="Times New Roman" w:hAnsi="Times New Roman" w:cs="Times New Roman"/>
                <w:sz w:val="32"/>
                <w:szCs w:val="32"/>
                <w:lang w:val="vi-VN"/>
              </w:rPr>
              <w:t xml:space="preserve"> trị an toàn hệ thống</w:t>
            </w:r>
          </w:p>
        </w:tc>
        <w:tc>
          <w:tcPr>
            <w:tcW w:w="3600" w:type="dxa"/>
            <w:vAlign w:val="bottom"/>
          </w:tcPr>
          <w:p w14:paraId="413D4C46" w14:textId="77777777" w:rsidR="00A245AD" w:rsidRPr="00A245AD" w:rsidRDefault="00A245AD" w:rsidP="00A245AD">
            <w:pPr>
              <w:pStyle w:val="ContactInfo"/>
              <w:rPr>
                <w:rFonts w:ascii="Times New Roman" w:hAnsi="Times New Roman" w:cs="Times New Roman"/>
              </w:rPr>
            </w:pPr>
          </w:p>
        </w:tc>
      </w:tr>
      <w:tr w:rsidR="00A245AD" w:rsidRPr="00A245AD" w14:paraId="47AECCF1" w14:textId="77777777" w:rsidTr="00A245AD">
        <w:trPr>
          <w:gridAfter w:val="2"/>
          <w:wAfter w:w="7200" w:type="dxa"/>
          <w:trHeight w:val="492"/>
          <w:jc w:val="center"/>
        </w:trPr>
        <w:tc>
          <w:tcPr>
            <w:tcW w:w="3600" w:type="dxa"/>
            <w:gridSpan w:val="2"/>
            <w:vAlign w:val="bottom"/>
          </w:tcPr>
          <w:p w14:paraId="3AFE4521" w14:textId="77777777" w:rsidR="00A245AD" w:rsidRPr="00A245AD" w:rsidRDefault="00A245AD" w:rsidP="00A245AD">
            <w:pPr>
              <w:pStyle w:val="ContactInfo"/>
              <w:rPr>
                <w:rFonts w:ascii="Times New Roman" w:hAnsi="Times New Roman" w:cs="Times New Roman"/>
              </w:rPr>
            </w:pPr>
          </w:p>
        </w:tc>
      </w:tr>
    </w:tbl>
    <w:p w14:paraId="4B04C282" w14:textId="14C6FD7E" w:rsidR="007E7F36" w:rsidRDefault="007E7F36" w:rsidP="007E7F36">
      <w:pPr>
        <w:pStyle w:val="Heading1"/>
        <w:rPr>
          <w:rFonts w:ascii="Times New Roman" w:hAnsi="Times New Roman" w:cs="Times New Roman"/>
          <w:lang w:val="vi-VN"/>
        </w:rPr>
      </w:pPr>
    </w:p>
    <w:p w14:paraId="4AED60E5" w14:textId="77777777" w:rsidR="00AF3E26" w:rsidRPr="00AF3E26" w:rsidRDefault="00AF3E26" w:rsidP="00AF3E26">
      <w:pPr>
        <w:rPr>
          <w:rFonts w:ascii="Tahoma" w:hAnsi="Tahoma"/>
          <w:lang w:val="vi-VN"/>
        </w:rPr>
      </w:pPr>
    </w:p>
    <w:p w14:paraId="2EF88D69" w14:textId="1055AE78" w:rsidR="00AF3E26" w:rsidRPr="00A245AD" w:rsidRDefault="00A245AD" w:rsidP="00A245AD">
      <w:pPr>
        <w:rPr>
          <w:rFonts w:ascii="Times  New Roman" w:hAnsi="Times  New Roman"/>
          <w:b/>
          <w:bCs/>
          <w:sz w:val="32"/>
          <w:szCs w:val="32"/>
          <w:lang w:val="vi-VN"/>
        </w:rPr>
      </w:pPr>
      <w:r w:rsidRPr="00A245AD">
        <w:rPr>
          <w:rFonts w:ascii="Times  New Roman" w:hAnsi="Times  New Roman"/>
          <w:b/>
          <w:bCs/>
          <w:sz w:val="32"/>
          <w:szCs w:val="32"/>
        </w:rPr>
        <w:t>N</w:t>
      </w:r>
      <w:r w:rsidRPr="00A245AD">
        <w:rPr>
          <w:rFonts w:ascii="Times  New Roman" w:hAnsi="Times  New Roman" w:cs="Calibri"/>
          <w:b/>
          <w:bCs/>
          <w:sz w:val="32"/>
          <w:szCs w:val="32"/>
        </w:rPr>
        <w:t>ộ</w:t>
      </w:r>
      <w:r w:rsidRPr="00A245AD">
        <w:rPr>
          <w:rFonts w:ascii="Times  New Roman" w:hAnsi="Times  New Roman"/>
          <w:b/>
          <w:bCs/>
          <w:sz w:val="32"/>
          <w:szCs w:val="32"/>
        </w:rPr>
        <w:t>i</w:t>
      </w:r>
      <w:r w:rsidRPr="00A245AD">
        <w:rPr>
          <w:rFonts w:ascii="Times  New Roman" w:hAnsi="Times  New Roman"/>
          <w:b/>
          <w:bCs/>
          <w:sz w:val="32"/>
          <w:szCs w:val="32"/>
          <w:lang w:val="vi-VN"/>
        </w:rPr>
        <w:t xml:space="preserve"> dung th</w:t>
      </w:r>
      <w:r w:rsidRPr="00A245AD">
        <w:rPr>
          <w:rFonts w:ascii="Times  New Roman" w:hAnsi="Times  New Roman" w:cs="Calibri"/>
          <w:b/>
          <w:bCs/>
          <w:sz w:val="32"/>
          <w:szCs w:val="32"/>
          <w:lang w:val="vi-VN"/>
        </w:rPr>
        <w:t>ự</w:t>
      </w:r>
      <w:r w:rsidRPr="00A245AD">
        <w:rPr>
          <w:rFonts w:ascii="Times  New Roman" w:hAnsi="Times  New Roman"/>
          <w:b/>
          <w:bCs/>
          <w:sz w:val="32"/>
          <w:szCs w:val="32"/>
          <w:lang w:val="vi-VN"/>
        </w:rPr>
        <w:t>c hành</w:t>
      </w:r>
    </w:p>
    <w:tbl>
      <w:tblPr>
        <w:tblW w:w="5000" w:type="pct"/>
        <w:jc w:val="center"/>
        <w:tblLayout w:type="fixed"/>
        <w:tblCellMar>
          <w:left w:w="0" w:type="dxa"/>
          <w:right w:w="0" w:type="dxa"/>
        </w:tblCellMar>
        <w:tblLook w:val="0600" w:firstRow="0" w:lastRow="0" w:firstColumn="0" w:lastColumn="0" w:noHBand="1" w:noVBand="1"/>
      </w:tblPr>
      <w:tblGrid>
        <w:gridCol w:w="630"/>
        <w:gridCol w:w="1213"/>
        <w:gridCol w:w="6617"/>
        <w:gridCol w:w="2340"/>
      </w:tblGrid>
      <w:tr w:rsidR="007E7F36" w:rsidRPr="00A245AD" w14:paraId="66728319" w14:textId="77777777" w:rsidTr="00AF3E26">
        <w:trPr>
          <w:trHeight w:val="1266"/>
          <w:jc w:val="center"/>
        </w:trPr>
        <w:tc>
          <w:tcPr>
            <w:tcW w:w="630" w:type="dxa"/>
          </w:tcPr>
          <w:p w14:paraId="10A6C0C2" w14:textId="77777777" w:rsidR="007E7F36" w:rsidRPr="00A245AD" w:rsidRDefault="007E7F36" w:rsidP="007E7F36">
            <w:pPr>
              <w:ind w:left="0"/>
              <w:rPr>
                <w:rFonts w:ascii="Times New Roman" w:hAnsi="Times New Roman" w:cs="Times New Roman"/>
                <w:sz w:val="32"/>
                <w:szCs w:val="32"/>
              </w:rPr>
            </w:pPr>
          </w:p>
        </w:tc>
        <w:tc>
          <w:tcPr>
            <w:tcW w:w="1213" w:type="dxa"/>
          </w:tcPr>
          <w:p w14:paraId="683D898C" w14:textId="635113B7" w:rsidR="007E7F36" w:rsidRPr="00A245AD" w:rsidRDefault="00A245AD" w:rsidP="007E7F36">
            <w:pPr>
              <w:pStyle w:val="MeetingTimes"/>
              <w:rPr>
                <w:rFonts w:ascii="Times New Roman" w:hAnsi="Times New Roman" w:cs="Times New Roman"/>
                <w:sz w:val="32"/>
                <w:szCs w:val="32"/>
                <w:lang w:val="vi-VN"/>
              </w:rPr>
            </w:pPr>
            <w:r>
              <w:rPr>
                <w:rFonts w:ascii="Times New Roman" w:hAnsi="Times New Roman" w:cs="Times New Roman"/>
                <w:sz w:val="32"/>
                <w:szCs w:val="32"/>
              </w:rPr>
              <w:t>1</w:t>
            </w:r>
            <w:r>
              <w:rPr>
                <w:rFonts w:ascii="Times New Roman" w:hAnsi="Times New Roman" w:cs="Times New Roman"/>
                <w:sz w:val="32"/>
                <w:szCs w:val="32"/>
                <w:lang w:val="vi-VN"/>
              </w:rPr>
              <w:t>.</w:t>
            </w:r>
          </w:p>
        </w:tc>
        <w:tc>
          <w:tcPr>
            <w:tcW w:w="6617" w:type="dxa"/>
          </w:tcPr>
          <w:p w14:paraId="1BD2AD1B" w14:textId="654C97B6" w:rsidR="007E7F36" w:rsidRPr="009F76DC" w:rsidRDefault="00A245AD" w:rsidP="00E21240">
            <w:pPr>
              <w:pStyle w:val="ItemDescription"/>
              <w:rPr>
                <w:rFonts w:ascii="Times New Roman" w:hAnsi="Times New Roman" w:cs="Times New Roman"/>
                <w:b/>
                <w:bCs/>
                <w:sz w:val="32"/>
                <w:szCs w:val="32"/>
                <w:lang w:val="vi-VN"/>
              </w:rPr>
            </w:pPr>
            <w:r w:rsidRPr="009F76DC">
              <w:rPr>
                <w:rFonts w:ascii="Times New Roman" w:hAnsi="Times New Roman" w:cs="Times New Roman"/>
                <w:b/>
                <w:bCs/>
                <w:sz w:val="32"/>
                <w:szCs w:val="32"/>
                <w:lang w:val="vi-VN"/>
              </w:rPr>
              <w:t>Đảm bảo an toàn truy cập tài nguyên trên Windows</w:t>
            </w:r>
          </w:p>
        </w:tc>
        <w:tc>
          <w:tcPr>
            <w:tcW w:w="2340" w:type="dxa"/>
          </w:tcPr>
          <w:p w14:paraId="7C47B833" w14:textId="3E875DBD" w:rsidR="007E7F36" w:rsidRPr="00A245AD" w:rsidRDefault="00AF3E26" w:rsidP="00E21240">
            <w:pPr>
              <w:pStyle w:val="Location"/>
              <w:rPr>
                <w:rFonts w:ascii="Times New Roman" w:hAnsi="Times New Roman" w:cs="Times New Roman"/>
                <w:sz w:val="32"/>
                <w:szCs w:val="32"/>
              </w:rPr>
            </w:pPr>
            <w:r w:rsidRPr="00F60EB4">
              <w:rPr>
                <w:rFonts w:ascii="Segoe UI Emoji" w:hAnsi="Segoe UI Emoji" w:cs="Segoe UI Emoji"/>
                <w:b/>
                <w:bCs/>
                <w:sz w:val="28"/>
                <w:szCs w:val="28"/>
              </w:rPr>
              <w:t>✅</w:t>
            </w:r>
            <w:r w:rsidRPr="00F60EB4">
              <w:rPr>
                <w:rFonts w:ascii="Times New Roman" w:hAnsi="Times New Roman" w:cs="Times New Roman"/>
                <w:sz w:val="28"/>
                <w:szCs w:val="28"/>
              </w:rPr>
              <w:t xml:space="preserve"> Đã</w:t>
            </w:r>
            <w:r w:rsidRPr="00F60EB4">
              <w:rPr>
                <w:rFonts w:ascii="Times New Roman" w:hAnsi="Times New Roman" w:cs="Times New Roman"/>
                <w:sz w:val="28"/>
                <w:szCs w:val="28"/>
                <w:lang w:val="vi-VN"/>
              </w:rPr>
              <w:t xml:space="preserve"> hoàn thành</w:t>
            </w:r>
          </w:p>
        </w:tc>
      </w:tr>
      <w:tr w:rsidR="00A245AD" w:rsidRPr="00A245AD" w14:paraId="1F305D78" w14:textId="77777777" w:rsidTr="00A245AD">
        <w:trPr>
          <w:trHeight w:val="590"/>
          <w:jc w:val="center"/>
        </w:trPr>
        <w:tc>
          <w:tcPr>
            <w:tcW w:w="630" w:type="dxa"/>
          </w:tcPr>
          <w:p w14:paraId="3656EFBD" w14:textId="77777777" w:rsidR="00A245AD" w:rsidRPr="00A245AD" w:rsidRDefault="00A245AD" w:rsidP="007E7F36">
            <w:pPr>
              <w:ind w:left="0"/>
              <w:rPr>
                <w:rFonts w:ascii="Times New Roman" w:hAnsi="Times New Roman" w:cs="Times New Roman"/>
                <w:sz w:val="32"/>
                <w:szCs w:val="32"/>
              </w:rPr>
            </w:pPr>
          </w:p>
        </w:tc>
        <w:tc>
          <w:tcPr>
            <w:tcW w:w="1213" w:type="dxa"/>
          </w:tcPr>
          <w:p w14:paraId="4037E38D" w14:textId="07F5B863" w:rsidR="00A245AD" w:rsidRPr="009F76DC" w:rsidRDefault="00A245AD" w:rsidP="00A245AD">
            <w:pPr>
              <w:pStyle w:val="MeetingTimes"/>
              <w:jc w:val="center"/>
              <w:rPr>
                <w:rFonts w:ascii="Times New Roman" w:hAnsi="Times New Roman" w:cs="Times New Roman"/>
                <w:b w:val="0"/>
                <w:bCs/>
                <w:i/>
                <w:iCs/>
                <w:sz w:val="32"/>
                <w:szCs w:val="32"/>
                <w:lang w:val="vi-VN"/>
              </w:rPr>
            </w:pPr>
            <w:r w:rsidRPr="009F76DC">
              <w:rPr>
                <w:rFonts w:ascii="Times New Roman" w:hAnsi="Times New Roman" w:cs="Times New Roman"/>
                <w:b w:val="0"/>
                <w:bCs/>
                <w:i/>
                <w:iCs/>
                <w:sz w:val="32"/>
                <w:szCs w:val="32"/>
              </w:rPr>
              <w:t>1</w:t>
            </w:r>
            <w:r w:rsidRPr="009F76DC">
              <w:rPr>
                <w:rFonts w:ascii="Times New Roman" w:hAnsi="Times New Roman" w:cs="Times New Roman"/>
                <w:b w:val="0"/>
                <w:bCs/>
                <w:i/>
                <w:iCs/>
                <w:sz w:val="32"/>
                <w:szCs w:val="32"/>
                <w:lang w:val="vi-VN"/>
              </w:rPr>
              <w:t xml:space="preserve">.1. </w:t>
            </w:r>
          </w:p>
        </w:tc>
        <w:tc>
          <w:tcPr>
            <w:tcW w:w="6617" w:type="dxa"/>
          </w:tcPr>
          <w:p w14:paraId="3B217369" w14:textId="416979F4" w:rsidR="00A245AD" w:rsidRPr="009F76DC" w:rsidRDefault="00A245AD" w:rsidP="00E21240">
            <w:pPr>
              <w:pStyle w:val="ItemDescription"/>
              <w:rPr>
                <w:rFonts w:ascii="Times New Roman" w:hAnsi="Times New Roman" w:cs="Times New Roman"/>
                <w:i/>
                <w:iCs/>
                <w:sz w:val="32"/>
                <w:szCs w:val="32"/>
                <w:lang w:val="vi-VN"/>
              </w:rPr>
            </w:pPr>
            <w:r w:rsidRPr="009F76DC">
              <w:rPr>
                <w:rFonts w:ascii="Times New Roman" w:hAnsi="Times New Roman" w:cs="Times New Roman"/>
                <w:i/>
                <w:iCs/>
                <w:sz w:val="32"/>
                <w:szCs w:val="32"/>
                <w:lang w:val="vi-VN"/>
              </w:rPr>
              <w:t>An toàn truy cập tài nguyên cục bộ</w:t>
            </w:r>
          </w:p>
        </w:tc>
        <w:tc>
          <w:tcPr>
            <w:tcW w:w="2340" w:type="dxa"/>
          </w:tcPr>
          <w:p w14:paraId="0D555F29" w14:textId="58762933" w:rsidR="00A245AD" w:rsidRPr="00A245AD" w:rsidRDefault="00AF3E26" w:rsidP="00E21240">
            <w:pPr>
              <w:pStyle w:val="Location"/>
              <w:rPr>
                <w:rFonts w:ascii="Times New Roman" w:hAnsi="Times New Roman" w:cs="Times New Roman"/>
                <w:sz w:val="32"/>
                <w:szCs w:val="32"/>
              </w:rPr>
            </w:pPr>
            <w:r w:rsidRPr="00F60EB4">
              <w:rPr>
                <w:rFonts w:ascii="Segoe UI Emoji" w:hAnsi="Segoe UI Emoji" w:cs="Segoe UI Emoji"/>
                <w:b/>
                <w:bCs/>
                <w:sz w:val="28"/>
                <w:szCs w:val="28"/>
              </w:rPr>
              <w:t>✅</w:t>
            </w:r>
            <w:r w:rsidRPr="00F60EB4">
              <w:rPr>
                <w:rFonts w:ascii="Times New Roman" w:hAnsi="Times New Roman" w:cs="Times New Roman"/>
                <w:sz w:val="28"/>
                <w:szCs w:val="28"/>
              </w:rPr>
              <w:t xml:space="preserve"> Đã</w:t>
            </w:r>
            <w:r w:rsidRPr="00F60EB4">
              <w:rPr>
                <w:rFonts w:ascii="Times New Roman" w:hAnsi="Times New Roman" w:cs="Times New Roman"/>
                <w:sz w:val="28"/>
                <w:szCs w:val="28"/>
                <w:lang w:val="vi-VN"/>
              </w:rPr>
              <w:t xml:space="preserve"> hoàn thành</w:t>
            </w:r>
          </w:p>
        </w:tc>
      </w:tr>
      <w:tr w:rsidR="00A245AD" w:rsidRPr="00A245AD" w14:paraId="6B355BE6" w14:textId="77777777" w:rsidTr="00AF3E26">
        <w:trPr>
          <w:trHeight w:val="1225"/>
          <w:jc w:val="center"/>
        </w:trPr>
        <w:tc>
          <w:tcPr>
            <w:tcW w:w="630" w:type="dxa"/>
          </w:tcPr>
          <w:p w14:paraId="4EAD0274" w14:textId="77777777" w:rsidR="00A245AD" w:rsidRPr="00A245AD" w:rsidRDefault="00A245AD" w:rsidP="007E7F36">
            <w:pPr>
              <w:ind w:left="0"/>
              <w:rPr>
                <w:rFonts w:ascii="Times New Roman" w:hAnsi="Times New Roman" w:cs="Times New Roman"/>
                <w:sz w:val="32"/>
                <w:szCs w:val="32"/>
              </w:rPr>
            </w:pPr>
          </w:p>
        </w:tc>
        <w:tc>
          <w:tcPr>
            <w:tcW w:w="1213" w:type="dxa"/>
          </w:tcPr>
          <w:p w14:paraId="5E43F3E1" w14:textId="6D9C252E" w:rsidR="00A245AD" w:rsidRPr="009F76DC" w:rsidRDefault="00A245AD" w:rsidP="00A245AD">
            <w:pPr>
              <w:pStyle w:val="MeetingTimes"/>
              <w:jc w:val="center"/>
              <w:rPr>
                <w:rFonts w:ascii="Times New Roman" w:hAnsi="Times New Roman" w:cs="Times New Roman"/>
                <w:b w:val="0"/>
                <w:bCs/>
                <w:i/>
                <w:iCs/>
                <w:sz w:val="32"/>
                <w:szCs w:val="32"/>
                <w:lang w:val="vi-VN"/>
              </w:rPr>
            </w:pPr>
            <w:r w:rsidRPr="009F76DC">
              <w:rPr>
                <w:rFonts w:ascii="Times New Roman" w:hAnsi="Times New Roman" w:cs="Times New Roman"/>
                <w:b w:val="0"/>
                <w:bCs/>
                <w:i/>
                <w:iCs/>
                <w:sz w:val="32"/>
                <w:szCs w:val="32"/>
              </w:rPr>
              <w:t>1</w:t>
            </w:r>
            <w:r w:rsidRPr="009F76DC">
              <w:rPr>
                <w:rFonts w:ascii="Times New Roman" w:hAnsi="Times New Roman" w:cs="Times New Roman"/>
                <w:b w:val="0"/>
                <w:bCs/>
                <w:i/>
                <w:iCs/>
                <w:sz w:val="32"/>
                <w:szCs w:val="32"/>
                <w:lang w:val="vi-VN"/>
              </w:rPr>
              <w:t>.2.</w:t>
            </w:r>
          </w:p>
        </w:tc>
        <w:tc>
          <w:tcPr>
            <w:tcW w:w="6617" w:type="dxa"/>
          </w:tcPr>
          <w:p w14:paraId="6FEFF379" w14:textId="3CF16C0F" w:rsidR="00A245AD" w:rsidRPr="009F76DC" w:rsidRDefault="00A245AD" w:rsidP="00E21240">
            <w:pPr>
              <w:pStyle w:val="ItemDescription"/>
              <w:rPr>
                <w:rFonts w:ascii="Times New Roman" w:hAnsi="Times New Roman" w:cs="Times New Roman"/>
                <w:i/>
                <w:iCs/>
                <w:sz w:val="32"/>
                <w:szCs w:val="32"/>
                <w:lang w:val="vi-VN"/>
              </w:rPr>
            </w:pPr>
            <w:r w:rsidRPr="009F76DC">
              <w:rPr>
                <w:rFonts w:ascii="Times New Roman" w:hAnsi="Times New Roman" w:cs="Times New Roman"/>
                <w:i/>
                <w:iCs/>
                <w:sz w:val="32"/>
                <w:szCs w:val="32"/>
                <w:lang w:val="vi-VN"/>
              </w:rPr>
              <w:t>An toàn truy cập tài nguyên chia sẻ</w:t>
            </w:r>
          </w:p>
        </w:tc>
        <w:tc>
          <w:tcPr>
            <w:tcW w:w="2340" w:type="dxa"/>
          </w:tcPr>
          <w:p w14:paraId="635C6902" w14:textId="2BE830B9" w:rsidR="00A245AD" w:rsidRPr="00A245AD" w:rsidRDefault="00AF3E26" w:rsidP="00E21240">
            <w:pPr>
              <w:pStyle w:val="Location"/>
              <w:rPr>
                <w:rFonts w:ascii="Times New Roman" w:hAnsi="Times New Roman" w:cs="Times New Roman"/>
                <w:sz w:val="32"/>
                <w:szCs w:val="32"/>
              </w:rPr>
            </w:pPr>
            <w:r w:rsidRPr="00F60EB4">
              <w:rPr>
                <w:rFonts w:ascii="Segoe UI Emoji" w:hAnsi="Segoe UI Emoji" w:cs="Segoe UI Emoji"/>
                <w:b/>
                <w:bCs/>
                <w:sz w:val="28"/>
                <w:szCs w:val="28"/>
              </w:rPr>
              <w:t>✅</w:t>
            </w:r>
            <w:r w:rsidRPr="00F60EB4">
              <w:rPr>
                <w:rFonts w:ascii="Times New Roman" w:hAnsi="Times New Roman" w:cs="Times New Roman"/>
                <w:sz w:val="28"/>
                <w:szCs w:val="28"/>
              </w:rPr>
              <w:t xml:space="preserve"> Đã</w:t>
            </w:r>
            <w:r w:rsidRPr="00F60EB4">
              <w:rPr>
                <w:rFonts w:ascii="Times New Roman" w:hAnsi="Times New Roman" w:cs="Times New Roman"/>
                <w:sz w:val="28"/>
                <w:szCs w:val="28"/>
                <w:lang w:val="vi-VN"/>
              </w:rPr>
              <w:t xml:space="preserve"> hoàn thành</w:t>
            </w:r>
          </w:p>
        </w:tc>
      </w:tr>
      <w:tr w:rsidR="00E21240" w:rsidRPr="00A245AD" w14:paraId="1500F92D" w14:textId="77777777" w:rsidTr="00AF3E26">
        <w:trPr>
          <w:trHeight w:val="1398"/>
          <w:jc w:val="center"/>
        </w:trPr>
        <w:tc>
          <w:tcPr>
            <w:tcW w:w="630" w:type="dxa"/>
          </w:tcPr>
          <w:p w14:paraId="521C389D" w14:textId="77777777" w:rsidR="00E21240" w:rsidRPr="00A245AD" w:rsidRDefault="00E21240" w:rsidP="00E21240">
            <w:pPr>
              <w:ind w:left="0"/>
              <w:rPr>
                <w:rFonts w:ascii="Times New Roman" w:hAnsi="Times New Roman" w:cs="Times New Roman"/>
                <w:sz w:val="32"/>
                <w:szCs w:val="32"/>
              </w:rPr>
            </w:pPr>
          </w:p>
        </w:tc>
        <w:tc>
          <w:tcPr>
            <w:tcW w:w="1213" w:type="dxa"/>
          </w:tcPr>
          <w:p w14:paraId="1FB4B368" w14:textId="7B61ED62" w:rsidR="00E21240" w:rsidRPr="00A245AD" w:rsidRDefault="00A245AD" w:rsidP="00E21240">
            <w:pPr>
              <w:pStyle w:val="MeetingTimes"/>
              <w:rPr>
                <w:rFonts w:ascii="Times New Roman" w:hAnsi="Times New Roman" w:cs="Times New Roman"/>
                <w:sz w:val="32"/>
                <w:szCs w:val="32"/>
                <w:lang w:val="vi-VN"/>
              </w:rPr>
            </w:pPr>
            <w:r>
              <w:rPr>
                <w:rFonts w:ascii="Times New Roman" w:hAnsi="Times New Roman" w:cs="Times New Roman"/>
                <w:sz w:val="32"/>
                <w:szCs w:val="32"/>
              </w:rPr>
              <w:t>2</w:t>
            </w:r>
            <w:r>
              <w:rPr>
                <w:rFonts w:ascii="Times New Roman" w:hAnsi="Times New Roman" w:cs="Times New Roman"/>
                <w:sz w:val="32"/>
                <w:szCs w:val="32"/>
                <w:lang w:val="vi-VN"/>
              </w:rPr>
              <w:t>.</w:t>
            </w:r>
          </w:p>
        </w:tc>
        <w:tc>
          <w:tcPr>
            <w:tcW w:w="6617" w:type="dxa"/>
          </w:tcPr>
          <w:p w14:paraId="7253647C" w14:textId="380334A4" w:rsidR="00E21240" w:rsidRPr="009F76DC" w:rsidRDefault="00A245AD" w:rsidP="00E21240">
            <w:pPr>
              <w:pStyle w:val="ItemDescription"/>
              <w:rPr>
                <w:rFonts w:ascii="Times New Roman" w:hAnsi="Times New Roman" w:cs="Times New Roman"/>
                <w:b/>
                <w:bCs/>
                <w:sz w:val="32"/>
                <w:szCs w:val="32"/>
                <w:lang w:val="vi-VN"/>
              </w:rPr>
            </w:pPr>
            <w:r w:rsidRPr="009F76DC">
              <w:rPr>
                <w:rFonts w:ascii="Times New Roman" w:hAnsi="Times New Roman" w:cs="Times New Roman"/>
                <w:b/>
                <w:bCs/>
                <w:sz w:val="32"/>
                <w:szCs w:val="32"/>
                <w:lang w:val="vi-VN"/>
              </w:rPr>
              <w:t xml:space="preserve">Đảm bảo an toàn truy cập tài nguyên trên Ubuntu </w:t>
            </w:r>
          </w:p>
        </w:tc>
        <w:tc>
          <w:tcPr>
            <w:tcW w:w="2340" w:type="dxa"/>
          </w:tcPr>
          <w:p w14:paraId="0442E2BC" w14:textId="5C76E683" w:rsidR="00E21240" w:rsidRPr="00A245AD" w:rsidRDefault="00AF3E26" w:rsidP="00E21240">
            <w:pPr>
              <w:pStyle w:val="Location"/>
              <w:rPr>
                <w:rFonts w:ascii="Times New Roman" w:hAnsi="Times New Roman" w:cs="Times New Roman"/>
                <w:sz w:val="32"/>
                <w:szCs w:val="32"/>
              </w:rPr>
            </w:pPr>
            <w:r w:rsidRPr="00F60EB4">
              <w:rPr>
                <w:rFonts w:ascii="Segoe UI Emoji" w:hAnsi="Segoe UI Emoji" w:cs="Segoe UI Emoji"/>
                <w:b/>
                <w:bCs/>
                <w:sz w:val="28"/>
                <w:szCs w:val="28"/>
              </w:rPr>
              <w:t>✅</w:t>
            </w:r>
            <w:r w:rsidRPr="00F60EB4">
              <w:rPr>
                <w:rFonts w:ascii="Times New Roman" w:hAnsi="Times New Roman" w:cs="Times New Roman"/>
                <w:sz w:val="28"/>
                <w:szCs w:val="28"/>
              </w:rPr>
              <w:t xml:space="preserve"> Đã</w:t>
            </w:r>
            <w:r w:rsidRPr="00F60EB4">
              <w:rPr>
                <w:rFonts w:ascii="Times New Roman" w:hAnsi="Times New Roman" w:cs="Times New Roman"/>
                <w:sz w:val="28"/>
                <w:szCs w:val="28"/>
                <w:lang w:val="vi-VN"/>
              </w:rPr>
              <w:t xml:space="preserve"> hoàn thành</w:t>
            </w:r>
          </w:p>
        </w:tc>
      </w:tr>
      <w:tr w:rsidR="00A245AD" w:rsidRPr="00A245AD" w14:paraId="3D40B33F" w14:textId="77777777" w:rsidTr="00AF3E26">
        <w:trPr>
          <w:trHeight w:val="723"/>
          <w:jc w:val="center"/>
        </w:trPr>
        <w:tc>
          <w:tcPr>
            <w:tcW w:w="630" w:type="dxa"/>
          </w:tcPr>
          <w:p w14:paraId="4D4C13AF" w14:textId="77777777" w:rsidR="00A245AD" w:rsidRPr="00A245AD" w:rsidRDefault="00A245AD" w:rsidP="00A245AD">
            <w:pPr>
              <w:ind w:left="0"/>
              <w:jc w:val="right"/>
              <w:rPr>
                <w:rFonts w:ascii="Times New Roman" w:hAnsi="Times New Roman" w:cs="Times New Roman"/>
                <w:sz w:val="32"/>
                <w:szCs w:val="32"/>
              </w:rPr>
            </w:pPr>
          </w:p>
        </w:tc>
        <w:tc>
          <w:tcPr>
            <w:tcW w:w="1213" w:type="dxa"/>
          </w:tcPr>
          <w:p w14:paraId="7A9C0D84" w14:textId="4AAA7F53" w:rsidR="00A245AD" w:rsidRPr="009F76DC" w:rsidRDefault="00A245AD" w:rsidP="00A245AD">
            <w:pPr>
              <w:pStyle w:val="MeetingTimes"/>
              <w:jc w:val="center"/>
              <w:rPr>
                <w:rFonts w:ascii="Times New Roman" w:hAnsi="Times New Roman" w:cs="Times New Roman"/>
                <w:b w:val="0"/>
                <w:bCs/>
                <w:i/>
                <w:iCs/>
                <w:sz w:val="32"/>
                <w:szCs w:val="32"/>
                <w:lang w:val="vi-VN"/>
              </w:rPr>
            </w:pPr>
            <w:r w:rsidRPr="009F76DC">
              <w:rPr>
                <w:rFonts w:ascii="Times New Roman" w:hAnsi="Times New Roman" w:cs="Times New Roman"/>
                <w:b w:val="0"/>
                <w:bCs/>
                <w:i/>
                <w:iCs/>
                <w:sz w:val="32"/>
                <w:szCs w:val="32"/>
              </w:rPr>
              <w:t>2</w:t>
            </w:r>
            <w:r w:rsidRPr="009F76DC">
              <w:rPr>
                <w:rFonts w:ascii="Times New Roman" w:hAnsi="Times New Roman" w:cs="Times New Roman"/>
                <w:b w:val="0"/>
                <w:bCs/>
                <w:i/>
                <w:iCs/>
                <w:sz w:val="32"/>
                <w:szCs w:val="32"/>
                <w:lang w:val="vi-VN"/>
              </w:rPr>
              <w:t>.1.</w:t>
            </w:r>
          </w:p>
        </w:tc>
        <w:tc>
          <w:tcPr>
            <w:tcW w:w="6617" w:type="dxa"/>
          </w:tcPr>
          <w:p w14:paraId="4FBF8533" w14:textId="5EFC42E1" w:rsidR="00A245AD" w:rsidRPr="009F76DC" w:rsidRDefault="00A245AD" w:rsidP="00E21240">
            <w:pPr>
              <w:pStyle w:val="ItemDescription"/>
              <w:rPr>
                <w:rFonts w:ascii="Times New Roman" w:hAnsi="Times New Roman" w:cs="Times New Roman"/>
                <w:i/>
                <w:iCs/>
                <w:sz w:val="32"/>
                <w:szCs w:val="32"/>
                <w:lang w:val="vi-VN"/>
              </w:rPr>
            </w:pPr>
            <w:r w:rsidRPr="009F76DC">
              <w:rPr>
                <w:rFonts w:ascii="Times New Roman" w:hAnsi="Times New Roman" w:cs="Times New Roman"/>
                <w:i/>
                <w:iCs/>
                <w:sz w:val="32"/>
                <w:szCs w:val="32"/>
                <w:lang w:val="vi-VN"/>
              </w:rPr>
              <w:t>An toàn truy cập tài nguyên cục bộ</w:t>
            </w:r>
          </w:p>
        </w:tc>
        <w:tc>
          <w:tcPr>
            <w:tcW w:w="2340" w:type="dxa"/>
          </w:tcPr>
          <w:p w14:paraId="0165E64C" w14:textId="1F87957B" w:rsidR="00A245AD" w:rsidRPr="00A245AD" w:rsidRDefault="00AF3E26" w:rsidP="00E21240">
            <w:pPr>
              <w:pStyle w:val="Location"/>
              <w:rPr>
                <w:rFonts w:ascii="Times New Roman" w:hAnsi="Times New Roman" w:cs="Times New Roman"/>
                <w:sz w:val="32"/>
                <w:szCs w:val="32"/>
              </w:rPr>
            </w:pPr>
            <w:r w:rsidRPr="00F60EB4">
              <w:rPr>
                <w:rFonts w:ascii="Segoe UI Emoji" w:hAnsi="Segoe UI Emoji" w:cs="Segoe UI Emoji"/>
                <w:b/>
                <w:bCs/>
                <w:sz w:val="28"/>
                <w:szCs w:val="28"/>
              </w:rPr>
              <w:t>✅</w:t>
            </w:r>
            <w:r w:rsidRPr="00F60EB4">
              <w:rPr>
                <w:rFonts w:ascii="Times New Roman" w:hAnsi="Times New Roman" w:cs="Times New Roman"/>
                <w:sz w:val="28"/>
                <w:szCs w:val="28"/>
              </w:rPr>
              <w:t xml:space="preserve"> Đã</w:t>
            </w:r>
            <w:r w:rsidRPr="00F60EB4">
              <w:rPr>
                <w:rFonts w:ascii="Times New Roman" w:hAnsi="Times New Roman" w:cs="Times New Roman"/>
                <w:sz w:val="28"/>
                <w:szCs w:val="28"/>
                <w:lang w:val="vi-VN"/>
              </w:rPr>
              <w:t xml:space="preserve"> hoàn thành</w:t>
            </w:r>
          </w:p>
        </w:tc>
      </w:tr>
      <w:tr w:rsidR="00A245AD" w:rsidRPr="00A245AD" w14:paraId="58762C6E" w14:textId="77777777" w:rsidTr="00A245AD">
        <w:trPr>
          <w:trHeight w:val="1440"/>
          <w:jc w:val="center"/>
        </w:trPr>
        <w:tc>
          <w:tcPr>
            <w:tcW w:w="630" w:type="dxa"/>
          </w:tcPr>
          <w:p w14:paraId="1E7DA224" w14:textId="77777777" w:rsidR="00A245AD" w:rsidRPr="00A245AD" w:rsidRDefault="00A245AD" w:rsidP="00E21240">
            <w:pPr>
              <w:ind w:left="0"/>
              <w:rPr>
                <w:rFonts w:ascii="Times New Roman" w:hAnsi="Times New Roman" w:cs="Times New Roman"/>
                <w:sz w:val="32"/>
                <w:szCs w:val="32"/>
              </w:rPr>
            </w:pPr>
          </w:p>
        </w:tc>
        <w:tc>
          <w:tcPr>
            <w:tcW w:w="1213" w:type="dxa"/>
          </w:tcPr>
          <w:p w14:paraId="54C1F40D" w14:textId="74A563E2" w:rsidR="00A245AD" w:rsidRPr="009F76DC" w:rsidRDefault="00A245AD" w:rsidP="00A245AD">
            <w:pPr>
              <w:pStyle w:val="MeetingTimes"/>
              <w:jc w:val="center"/>
              <w:rPr>
                <w:rFonts w:ascii="Times New Roman" w:hAnsi="Times New Roman" w:cs="Times New Roman"/>
                <w:b w:val="0"/>
                <w:bCs/>
                <w:i/>
                <w:iCs/>
                <w:sz w:val="32"/>
                <w:szCs w:val="32"/>
                <w:lang w:val="vi-VN"/>
              </w:rPr>
            </w:pPr>
            <w:r w:rsidRPr="009F76DC">
              <w:rPr>
                <w:rFonts w:ascii="Times New Roman" w:hAnsi="Times New Roman" w:cs="Times New Roman"/>
                <w:b w:val="0"/>
                <w:bCs/>
                <w:i/>
                <w:iCs/>
                <w:sz w:val="32"/>
                <w:szCs w:val="32"/>
              </w:rPr>
              <w:t>2</w:t>
            </w:r>
            <w:r w:rsidRPr="009F76DC">
              <w:rPr>
                <w:rFonts w:ascii="Times New Roman" w:hAnsi="Times New Roman" w:cs="Times New Roman"/>
                <w:b w:val="0"/>
                <w:bCs/>
                <w:i/>
                <w:iCs/>
                <w:sz w:val="32"/>
                <w:szCs w:val="32"/>
                <w:lang w:val="vi-VN"/>
              </w:rPr>
              <w:t>.2.</w:t>
            </w:r>
          </w:p>
        </w:tc>
        <w:tc>
          <w:tcPr>
            <w:tcW w:w="6617" w:type="dxa"/>
          </w:tcPr>
          <w:p w14:paraId="2FBC80AC" w14:textId="1A5A4D07" w:rsidR="00A245AD" w:rsidRPr="009F76DC" w:rsidRDefault="00A245AD" w:rsidP="00E21240">
            <w:pPr>
              <w:pStyle w:val="ItemDescription"/>
              <w:rPr>
                <w:rFonts w:ascii="Times New Roman" w:hAnsi="Times New Roman" w:cs="Times New Roman"/>
                <w:i/>
                <w:iCs/>
                <w:sz w:val="32"/>
                <w:szCs w:val="32"/>
                <w:lang w:val="vi-VN"/>
              </w:rPr>
            </w:pPr>
            <w:r w:rsidRPr="009F76DC">
              <w:rPr>
                <w:rFonts w:ascii="Times New Roman" w:hAnsi="Times New Roman" w:cs="Times New Roman"/>
                <w:i/>
                <w:iCs/>
                <w:sz w:val="32"/>
                <w:szCs w:val="32"/>
                <w:lang w:val="vi-VN"/>
              </w:rPr>
              <w:t>An toàn truy cập tài nguyên chia sẻ</w:t>
            </w:r>
          </w:p>
        </w:tc>
        <w:tc>
          <w:tcPr>
            <w:tcW w:w="2340" w:type="dxa"/>
          </w:tcPr>
          <w:p w14:paraId="6DA11A2D" w14:textId="519EE8F6" w:rsidR="00A245AD" w:rsidRPr="00A245AD" w:rsidRDefault="00AF3E26" w:rsidP="00E21240">
            <w:pPr>
              <w:pStyle w:val="Location"/>
              <w:rPr>
                <w:rFonts w:ascii="Times New Roman" w:hAnsi="Times New Roman" w:cs="Times New Roman"/>
                <w:sz w:val="32"/>
                <w:szCs w:val="32"/>
              </w:rPr>
            </w:pPr>
            <w:r w:rsidRPr="00F60EB4">
              <w:rPr>
                <w:rFonts w:ascii="Segoe UI Emoji" w:hAnsi="Segoe UI Emoji" w:cs="Segoe UI Emoji"/>
                <w:b/>
                <w:bCs/>
                <w:sz w:val="28"/>
                <w:szCs w:val="28"/>
              </w:rPr>
              <w:t>✅</w:t>
            </w:r>
            <w:r w:rsidRPr="00F60EB4">
              <w:rPr>
                <w:rFonts w:ascii="Times New Roman" w:hAnsi="Times New Roman" w:cs="Times New Roman"/>
                <w:sz w:val="28"/>
                <w:szCs w:val="28"/>
              </w:rPr>
              <w:t xml:space="preserve"> Đã</w:t>
            </w:r>
            <w:r w:rsidRPr="00F60EB4">
              <w:rPr>
                <w:rFonts w:ascii="Times New Roman" w:hAnsi="Times New Roman" w:cs="Times New Roman"/>
                <w:sz w:val="28"/>
                <w:szCs w:val="28"/>
                <w:lang w:val="vi-VN"/>
              </w:rPr>
              <w:t xml:space="preserve"> hoàn thành</w:t>
            </w:r>
          </w:p>
        </w:tc>
      </w:tr>
    </w:tbl>
    <w:p w14:paraId="5B312000" w14:textId="77777777" w:rsidR="00AF3E26" w:rsidRDefault="00AF3E26" w:rsidP="00E21240">
      <w:pPr>
        <w:rPr>
          <w:rFonts w:ascii="Times New Roman" w:hAnsi="Times New Roman" w:cs="Times New Roman"/>
          <w:lang w:val="vi-VN"/>
        </w:rPr>
      </w:pPr>
    </w:p>
    <w:p w14:paraId="15907B29" w14:textId="6F9D800D" w:rsidR="00AF3E26" w:rsidRDefault="00AF3E26" w:rsidP="00E21240">
      <w:pPr>
        <w:rPr>
          <w:rFonts w:ascii="Times New Roman" w:hAnsi="Times New Roman" w:cs="Times New Roman"/>
          <w:sz w:val="28"/>
          <w:szCs w:val="28"/>
          <w:lang w:val="vi-VN"/>
        </w:rPr>
      </w:pPr>
      <w:r w:rsidRPr="00AF3E26">
        <w:rPr>
          <w:rFonts w:ascii="Times New Roman" w:hAnsi="Times New Roman" w:cs="Times New Roman"/>
          <w:b/>
          <w:bCs/>
          <w:sz w:val="28"/>
          <w:szCs w:val="28"/>
          <w:lang w:val="vi-VN"/>
        </w:rPr>
        <w:lastRenderedPageBreak/>
        <w:t>Mục đích bài thực hành</w:t>
      </w:r>
      <w:r>
        <w:rPr>
          <w:rFonts w:ascii="Times New Roman" w:hAnsi="Times New Roman" w:cs="Times New Roman"/>
          <w:sz w:val="28"/>
          <w:szCs w:val="28"/>
          <w:lang w:val="vi-VN"/>
        </w:rPr>
        <w:t xml:space="preserve">: Trên các máy chủ Ubuntu và Windows lưu trữ tài nguyên mạng, dùng chung cho người và hệ thống. Để đảm bảo an toàn cho tài nguyên này, cần thực hiện phân quyền truy cập đến tài nguyên sao cho người dùng được cấp quyền mới được phép truy cập tài nguyên khi họ truy cập cục bộ hay từ xa. </w:t>
      </w:r>
    </w:p>
    <w:p w14:paraId="34286BA4" w14:textId="225E5A13" w:rsidR="00AF3E26" w:rsidRDefault="00AF3E26" w:rsidP="00E21240">
      <w:pPr>
        <w:rPr>
          <w:rFonts w:ascii="Times New Roman" w:hAnsi="Times New Roman" w:cs="Times New Roman"/>
          <w:b/>
          <w:bCs/>
          <w:sz w:val="28"/>
          <w:szCs w:val="28"/>
          <w:lang w:val="vi-VN"/>
        </w:rPr>
      </w:pPr>
      <w:r>
        <w:rPr>
          <w:rFonts w:ascii="Times New Roman" w:hAnsi="Times New Roman" w:cs="Times New Roman"/>
          <w:b/>
          <w:bCs/>
          <w:sz w:val="28"/>
          <w:szCs w:val="28"/>
          <w:lang w:val="vi-VN"/>
        </w:rPr>
        <w:t xml:space="preserve">Mô hình cài đặt: </w:t>
      </w:r>
    </w:p>
    <w:p w14:paraId="093AFEF9" w14:textId="37545865" w:rsidR="00AF3E26" w:rsidRDefault="00AF3E26" w:rsidP="00AF3E26">
      <w:pPr>
        <w:jc w:val="center"/>
        <w:rPr>
          <w:rFonts w:ascii="Times New Roman" w:hAnsi="Times New Roman" w:cs="Times New Roman"/>
          <w:sz w:val="28"/>
          <w:szCs w:val="28"/>
          <w:lang w:val="vi-VN"/>
        </w:rPr>
      </w:pPr>
      <w:r w:rsidRPr="00944140">
        <w:rPr>
          <w:rFonts w:ascii="Times New Roman" w:hAnsi="Times New Roman" w:cs="Times New Roman"/>
          <w:noProof/>
          <w:sz w:val="28"/>
          <w:szCs w:val="28"/>
          <w:lang w:val="vi-VN"/>
        </w:rPr>
        <w:drawing>
          <wp:inline distT="0" distB="0" distL="0" distR="0" wp14:anchorId="39CFEE89" wp14:editId="5867CC4C">
            <wp:extent cx="5816600" cy="3223366"/>
            <wp:effectExtent l="0" t="0" r="0" b="0"/>
            <wp:docPr id="633451949" name="Picture 1" descr="A diagram of a computer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451949" name="Picture 1" descr="A diagram of a computer network&#10;&#10;AI-generated content may be incorrect."/>
                    <pic:cNvPicPr>
                      <a:picLocks noChangeAspect="1" noChangeArrowheads="1"/>
                    </pic:cNvPicPr>
                  </pic:nvPicPr>
                  <pic:blipFill rotWithShape="1">
                    <a:blip r:embed="rId9">
                      <a:extLst>
                        <a:ext uri="{28A0092B-C50C-407E-A947-70E740481C1C}">
                          <a14:useLocalDpi xmlns:a14="http://schemas.microsoft.com/office/drawing/2010/main" val="0"/>
                        </a:ext>
                      </a:extLst>
                    </a:blip>
                    <a:srcRect l="2444" t="7498" r="3918" b="2503"/>
                    <a:stretch/>
                  </pic:blipFill>
                  <pic:spPr bwMode="auto">
                    <a:xfrm>
                      <a:off x="0" y="0"/>
                      <a:ext cx="5887539" cy="3262678"/>
                    </a:xfrm>
                    <a:prstGeom prst="rect">
                      <a:avLst/>
                    </a:prstGeom>
                    <a:noFill/>
                    <a:ln>
                      <a:noFill/>
                    </a:ln>
                    <a:extLst>
                      <a:ext uri="{53640926-AAD7-44D8-BBD7-CCE9431645EC}">
                        <a14:shadowObscured xmlns:a14="http://schemas.microsoft.com/office/drawing/2010/main"/>
                      </a:ext>
                    </a:extLst>
                  </pic:spPr>
                </pic:pic>
              </a:graphicData>
            </a:graphic>
          </wp:inline>
        </w:drawing>
      </w:r>
    </w:p>
    <w:p w14:paraId="501058B3" w14:textId="5845719C" w:rsidR="00AF3E26" w:rsidRPr="00C1335A" w:rsidRDefault="009F76DC" w:rsidP="009F76DC">
      <w:pPr>
        <w:rPr>
          <w:rFonts w:ascii="Times New Roman" w:hAnsi="Times New Roman" w:cs="Times New Roman"/>
          <w:b/>
          <w:bCs/>
          <w:sz w:val="28"/>
          <w:szCs w:val="28"/>
          <w:lang w:val="vi-VN"/>
        </w:rPr>
      </w:pPr>
      <w:r w:rsidRPr="00C1335A">
        <w:rPr>
          <w:rFonts w:ascii="Times New Roman" w:hAnsi="Times New Roman" w:cs="Times New Roman"/>
          <w:b/>
          <w:bCs/>
          <w:sz w:val="28"/>
          <w:szCs w:val="28"/>
          <w:lang w:val="vi-VN"/>
        </w:rPr>
        <w:t>1. Đảm bảo an toàn truy cập tài nguyên trên windows</w:t>
      </w:r>
    </w:p>
    <w:p w14:paraId="381BCC9C" w14:textId="25DA99FD" w:rsidR="006F2B2D" w:rsidRDefault="009F76DC" w:rsidP="00E21240">
      <w:pPr>
        <w:rPr>
          <w:rFonts w:ascii="Times New Roman" w:hAnsi="Times New Roman" w:cs="Times New Roman"/>
          <w:sz w:val="28"/>
          <w:szCs w:val="28"/>
          <w:lang w:val="vi-VN"/>
        </w:rPr>
      </w:pPr>
      <w:r>
        <w:rPr>
          <w:rFonts w:ascii="Times New Roman" w:hAnsi="Times New Roman" w:cs="Times New Roman"/>
          <w:sz w:val="28"/>
          <w:szCs w:val="28"/>
          <w:lang w:val="vi-VN"/>
        </w:rPr>
        <w:t>Ta tiến hành đổi IP và cấu hình máy như ở bài thực hành 01, trên máy windows server tạo các thư mục lưu trữ dữ liệu và tạo user, group tương ứng để phân quyền trên các thư mục và tệp dữ liệu.</w:t>
      </w:r>
      <w:r w:rsidR="006F2B2D">
        <w:rPr>
          <w:rFonts w:ascii="Times New Roman" w:hAnsi="Times New Roman" w:cs="Times New Roman"/>
          <w:sz w:val="28"/>
          <w:szCs w:val="28"/>
          <w:lang w:val="vi-VN"/>
        </w:rPr>
        <w:t xml:space="preserve"> Ta cần chuẩn bị dữ liệu theo các bước sau:</w:t>
      </w:r>
    </w:p>
    <w:p w14:paraId="19F93213" w14:textId="173B6C5E" w:rsidR="009F76DC" w:rsidRDefault="009F76DC" w:rsidP="00E21240">
      <w:pPr>
        <w:rPr>
          <w:rFonts w:ascii="Times New Roman" w:hAnsi="Times New Roman" w:cs="Times New Roman"/>
          <w:sz w:val="28"/>
          <w:szCs w:val="28"/>
          <w:lang w:val="vi-VN"/>
        </w:rPr>
      </w:pPr>
      <w:r>
        <w:rPr>
          <w:rFonts w:ascii="Times New Roman" w:hAnsi="Times New Roman" w:cs="Times New Roman"/>
          <w:sz w:val="28"/>
          <w:szCs w:val="28"/>
          <w:lang w:val="vi-VN"/>
        </w:rPr>
        <w:t>Bước 1: Tạo dữ liệu tài nguyên trên windows server</w:t>
      </w:r>
    </w:p>
    <w:p w14:paraId="1FA64AF4" w14:textId="2DA489B7" w:rsidR="009F76DC" w:rsidRDefault="009F76DC" w:rsidP="009F76DC">
      <w:pPr>
        <w:jc w:val="center"/>
        <w:rPr>
          <w:rFonts w:ascii="Times New Roman" w:hAnsi="Times New Roman" w:cs="Times New Roman"/>
          <w:sz w:val="28"/>
          <w:szCs w:val="28"/>
          <w:lang w:val="vi-VN"/>
        </w:rPr>
      </w:pPr>
      <w:r w:rsidRPr="009F76DC">
        <w:rPr>
          <w:rFonts w:ascii="Times New Roman" w:hAnsi="Times New Roman" w:cs="Times New Roman"/>
          <w:noProof/>
          <w:sz w:val="28"/>
          <w:szCs w:val="28"/>
          <w:lang w:val="vi-VN"/>
        </w:rPr>
        <w:lastRenderedPageBreak/>
        <w:drawing>
          <wp:inline distT="0" distB="0" distL="0" distR="0" wp14:anchorId="6CC62A2F" wp14:editId="01D437DB">
            <wp:extent cx="5892800" cy="2875912"/>
            <wp:effectExtent l="0" t="0" r="0" b="1270"/>
            <wp:docPr id="4015256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52569" name="Picture 1" descr="A screenshot of a computer&#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04812" cy="2881774"/>
                    </a:xfrm>
                    <a:prstGeom prst="rect">
                      <a:avLst/>
                    </a:prstGeom>
                    <a:noFill/>
                    <a:ln>
                      <a:noFill/>
                    </a:ln>
                  </pic:spPr>
                </pic:pic>
              </a:graphicData>
            </a:graphic>
          </wp:inline>
        </w:drawing>
      </w:r>
    </w:p>
    <w:p w14:paraId="0922DC09" w14:textId="7230E409" w:rsidR="009F76DC" w:rsidRDefault="009F76DC" w:rsidP="009F76DC">
      <w:pPr>
        <w:jc w:val="center"/>
        <w:rPr>
          <w:rFonts w:ascii="Times New Roman" w:hAnsi="Times New Roman" w:cs="Times New Roman"/>
          <w:sz w:val="28"/>
          <w:szCs w:val="28"/>
          <w:lang w:val="vi-VN"/>
        </w:rPr>
      </w:pPr>
      <w:r w:rsidRPr="009F76DC">
        <w:rPr>
          <w:rFonts w:ascii="Times New Roman" w:hAnsi="Times New Roman" w:cs="Times New Roman"/>
          <w:noProof/>
          <w:sz w:val="28"/>
          <w:szCs w:val="28"/>
          <w:lang w:val="vi-VN"/>
        </w:rPr>
        <w:drawing>
          <wp:inline distT="0" distB="0" distL="0" distR="0" wp14:anchorId="605A7FFE" wp14:editId="566A2685">
            <wp:extent cx="5842000" cy="2331840"/>
            <wp:effectExtent l="0" t="0" r="6350" b="0"/>
            <wp:docPr id="320510981"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510981" name="Picture 2" descr="A screenshot of a computer&#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850373" cy="2335182"/>
                    </a:xfrm>
                    <a:prstGeom prst="rect">
                      <a:avLst/>
                    </a:prstGeom>
                    <a:noFill/>
                    <a:ln>
                      <a:noFill/>
                    </a:ln>
                  </pic:spPr>
                </pic:pic>
              </a:graphicData>
            </a:graphic>
          </wp:inline>
        </w:drawing>
      </w:r>
    </w:p>
    <w:p w14:paraId="68CA402C" w14:textId="0D187C30" w:rsidR="009F76DC" w:rsidRDefault="009F76DC" w:rsidP="00E21240">
      <w:pPr>
        <w:rPr>
          <w:rFonts w:ascii="Times New Roman" w:hAnsi="Times New Roman" w:cs="Times New Roman"/>
          <w:sz w:val="28"/>
          <w:szCs w:val="28"/>
          <w:lang w:val="vi-VN"/>
        </w:rPr>
      </w:pPr>
      <w:r>
        <w:rPr>
          <w:rFonts w:ascii="Times New Roman" w:hAnsi="Times New Roman" w:cs="Times New Roman"/>
          <w:sz w:val="28"/>
          <w:szCs w:val="28"/>
          <w:lang w:val="vi-VN"/>
        </w:rPr>
        <w:t xml:space="preserve">Bước 2: Tạo 4 user gồm 2 sinh viên, 2 giáo viên. Và phân họ vào group sinhvien và group giaovien tương ứng. </w:t>
      </w:r>
    </w:p>
    <w:p w14:paraId="462685BF" w14:textId="5EE99737" w:rsidR="009F76DC" w:rsidRDefault="009F76DC" w:rsidP="00C1335A">
      <w:pPr>
        <w:jc w:val="center"/>
        <w:rPr>
          <w:rFonts w:ascii="Times New Roman" w:hAnsi="Times New Roman" w:cs="Times New Roman"/>
          <w:sz w:val="28"/>
          <w:szCs w:val="28"/>
          <w:lang w:val="vi-VN"/>
        </w:rPr>
      </w:pPr>
      <w:r w:rsidRPr="009F76DC">
        <w:rPr>
          <w:rFonts w:ascii="Times New Roman" w:hAnsi="Times New Roman" w:cs="Times New Roman"/>
          <w:noProof/>
          <w:sz w:val="28"/>
          <w:szCs w:val="28"/>
          <w:lang w:val="vi-VN"/>
        </w:rPr>
        <w:drawing>
          <wp:inline distT="0" distB="0" distL="0" distR="0" wp14:anchorId="729D98AF" wp14:editId="20E39215">
            <wp:extent cx="5198533" cy="2751356"/>
            <wp:effectExtent l="0" t="0" r="2540" b="0"/>
            <wp:docPr id="54481862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2">
                      <a:extLst>
                        <a:ext uri="{28A0092B-C50C-407E-A947-70E740481C1C}">
                          <a14:useLocalDpi xmlns:a14="http://schemas.microsoft.com/office/drawing/2010/main" val="0"/>
                        </a:ext>
                      </a:extLst>
                    </a:blip>
                    <a:srcRect r="11905"/>
                    <a:stretch/>
                  </pic:blipFill>
                  <pic:spPr bwMode="auto">
                    <a:xfrm>
                      <a:off x="0" y="0"/>
                      <a:ext cx="5202473" cy="2753441"/>
                    </a:xfrm>
                    <a:prstGeom prst="rect">
                      <a:avLst/>
                    </a:prstGeom>
                    <a:noFill/>
                    <a:ln>
                      <a:noFill/>
                    </a:ln>
                    <a:extLst>
                      <a:ext uri="{53640926-AAD7-44D8-BBD7-CCE9431645EC}">
                        <a14:shadowObscured xmlns:a14="http://schemas.microsoft.com/office/drawing/2010/main"/>
                      </a:ext>
                    </a:extLst>
                  </pic:spPr>
                </pic:pic>
              </a:graphicData>
            </a:graphic>
          </wp:inline>
        </w:drawing>
      </w:r>
    </w:p>
    <w:p w14:paraId="1123AA95" w14:textId="593FF37C" w:rsidR="009F76DC" w:rsidRDefault="009F76DC" w:rsidP="00E21240">
      <w:pPr>
        <w:rPr>
          <w:rFonts w:ascii="Times New Roman" w:hAnsi="Times New Roman" w:cs="Times New Roman"/>
          <w:sz w:val="28"/>
          <w:szCs w:val="28"/>
          <w:lang w:val="vi-VN"/>
        </w:rPr>
      </w:pPr>
      <w:r>
        <w:rPr>
          <w:rFonts w:ascii="Times New Roman" w:hAnsi="Times New Roman" w:cs="Times New Roman"/>
          <w:sz w:val="28"/>
          <w:szCs w:val="28"/>
          <w:lang w:val="vi-VN"/>
        </w:rPr>
        <w:lastRenderedPageBreak/>
        <w:t>User huongA, huongB là 2 giáo viên trong group GIAOVIEN</w:t>
      </w:r>
    </w:p>
    <w:p w14:paraId="46A83DC2" w14:textId="2E06701B" w:rsidR="009F76DC" w:rsidRDefault="009F76DC" w:rsidP="00E21240">
      <w:pPr>
        <w:rPr>
          <w:rFonts w:ascii="Times New Roman" w:hAnsi="Times New Roman" w:cs="Times New Roman"/>
          <w:sz w:val="28"/>
          <w:szCs w:val="28"/>
          <w:lang w:val="vi-VN"/>
        </w:rPr>
      </w:pPr>
      <w:r>
        <w:rPr>
          <w:rFonts w:ascii="Times New Roman" w:hAnsi="Times New Roman" w:cs="Times New Roman"/>
          <w:sz w:val="28"/>
          <w:szCs w:val="28"/>
          <w:lang w:val="vi-VN"/>
        </w:rPr>
        <w:t>User nguyen huongA, nguyen huongB là 2 sinh viên trong group SINHVIEN</w:t>
      </w:r>
    </w:p>
    <w:p w14:paraId="3A44045F" w14:textId="57D96E1E" w:rsidR="009F76DC" w:rsidRDefault="009F76DC" w:rsidP="00E21240">
      <w:pPr>
        <w:rPr>
          <w:rFonts w:ascii="Times New Roman" w:hAnsi="Times New Roman" w:cs="Times New Roman"/>
          <w:i/>
          <w:iCs/>
          <w:sz w:val="28"/>
          <w:szCs w:val="28"/>
          <w:lang w:val="vi-VN"/>
        </w:rPr>
      </w:pPr>
      <w:r w:rsidRPr="00C1335A">
        <w:rPr>
          <w:rFonts w:ascii="Times New Roman" w:hAnsi="Times New Roman" w:cs="Times New Roman"/>
          <w:i/>
          <w:iCs/>
          <w:sz w:val="28"/>
          <w:szCs w:val="28"/>
          <w:lang w:val="vi-VN"/>
        </w:rPr>
        <w:t>1.1. An toàn truy cập tài nguyên cục bộ</w:t>
      </w:r>
    </w:p>
    <w:p w14:paraId="20327B74" w14:textId="3DA794A2" w:rsidR="00763737" w:rsidRDefault="009F76DC" w:rsidP="00E21240">
      <w:pPr>
        <w:rPr>
          <w:rFonts w:ascii="Times New Roman" w:hAnsi="Times New Roman" w:cs="Times New Roman"/>
          <w:sz w:val="28"/>
          <w:szCs w:val="28"/>
          <w:lang w:val="vi-VN"/>
        </w:rPr>
      </w:pPr>
      <w:r>
        <w:rPr>
          <w:rFonts w:ascii="Times New Roman" w:hAnsi="Times New Roman" w:cs="Times New Roman"/>
          <w:sz w:val="28"/>
          <w:szCs w:val="28"/>
          <w:lang w:val="vi-VN"/>
        </w:rPr>
        <w:t xml:space="preserve">Thực hiện phân quyền các user tới thư mục tương ứng vừa tạo ở trên theo yêu cầu sau: </w:t>
      </w:r>
      <w:r w:rsidR="00763737">
        <w:rPr>
          <w:rFonts w:ascii="Times New Roman" w:hAnsi="Times New Roman" w:cs="Times New Roman"/>
          <w:sz w:val="28"/>
          <w:szCs w:val="28"/>
          <w:lang w:val="vi-VN"/>
        </w:rPr>
        <w:t>group GIAOVIEN và tài khoản administrator có full control với các thư mục con trong thư mục QTATHT. Sinh viên chỉ có read và excute ở thư mục giáo trình, có thêm quyền write ở thư mục thực hành, còn thư mục bài giảng bị cấm truy cập. Trong folder Bai Giang có 2 thư mục con là nthuong1 và nthuong2. Phân quyền tiếp cho 2 thư mục con này sao cho: chủ sở hữu của nthuong1 là giáo viên huongA có toàn quyền trên thư mục, giáo viên huongB chỉ được mở và xem thư mục. Tương tự folder nthuong2 chỉ cho giáo viên huongB toàn quyền, giáo viên huongA chỉ được mở và xem thư mục.</w:t>
      </w:r>
    </w:p>
    <w:p w14:paraId="0596561F" w14:textId="6ABFAE49" w:rsidR="00763737" w:rsidRDefault="00763737" w:rsidP="00E21240">
      <w:pPr>
        <w:rPr>
          <w:rFonts w:ascii="Times New Roman" w:hAnsi="Times New Roman" w:cs="Times New Roman"/>
          <w:sz w:val="28"/>
          <w:szCs w:val="28"/>
          <w:lang w:val="vi-VN"/>
        </w:rPr>
      </w:pPr>
      <w:r>
        <w:rPr>
          <w:rFonts w:ascii="Times New Roman" w:hAnsi="Times New Roman" w:cs="Times New Roman"/>
          <w:sz w:val="28"/>
          <w:szCs w:val="28"/>
          <w:lang w:val="vi-VN"/>
        </w:rPr>
        <w:t>Phân quyền trên folder Bai Giang</w:t>
      </w:r>
    </w:p>
    <w:p w14:paraId="531A3332" w14:textId="3C262847" w:rsidR="00763737" w:rsidRDefault="00763737" w:rsidP="00C1335A">
      <w:pPr>
        <w:jc w:val="center"/>
        <w:rPr>
          <w:rFonts w:ascii="Times New Roman" w:hAnsi="Times New Roman" w:cs="Times New Roman"/>
          <w:sz w:val="28"/>
          <w:szCs w:val="28"/>
          <w:lang w:val="vi-VN"/>
        </w:rPr>
      </w:pPr>
      <w:r w:rsidRPr="00763737">
        <w:rPr>
          <w:rFonts w:ascii="Times New Roman" w:hAnsi="Times New Roman" w:cs="Times New Roman"/>
          <w:noProof/>
          <w:sz w:val="28"/>
          <w:szCs w:val="28"/>
          <w:lang w:val="vi-VN"/>
        </w:rPr>
        <w:drawing>
          <wp:inline distT="0" distB="0" distL="0" distR="0" wp14:anchorId="5A99FA32" wp14:editId="6116BE93">
            <wp:extent cx="4707467" cy="5266180"/>
            <wp:effectExtent l="0" t="0" r="0" b="0"/>
            <wp:docPr id="983222842"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222842" name="Picture 4" descr="A screenshot of a computer&#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708388" cy="5267210"/>
                    </a:xfrm>
                    <a:prstGeom prst="rect">
                      <a:avLst/>
                    </a:prstGeom>
                    <a:noFill/>
                    <a:ln>
                      <a:noFill/>
                    </a:ln>
                  </pic:spPr>
                </pic:pic>
              </a:graphicData>
            </a:graphic>
          </wp:inline>
        </w:drawing>
      </w:r>
    </w:p>
    <w:p w14:paraId="21E9ED00" w14:textId="185066B3" w:rsidR="00763737" w:rsidRDefault="00763737" w:rsidP="00C1335A">
      <w:pPr>
        <w:jc w:val="center"/>
        <w:rPr>
          <w:rFonts w:ascii="Times New Roman" w:hAnsi="Times New Roman" w:cs="Times New Roman"/>
          <w:sz w:val="28"/>
          <w:szCs w:val="28"/>
          <w:lang w:val="vi-VN"/>
        </w:rPr>
      </w:pPr>
      <w:r w:rsidRPr="00763737">
        <w:rPr>
          <w:rFonts w:ascii="Times New Roman" w:hAnsi="Times New Roman" w:cs="Times New Roman"/>
          <w:noProof/>
          <w:sz w:val="28"/>
          <w:szCs w:val="28"/>
          <w:lang w:val="vi-VN"/>
        </w:rPr>
        <w:lastRenderedPageBreak/>
        <w:drawing>
          <wp:inline distT="0" distB="0" distL="0" distR="0" wp14:anchorId="431A1E69" wp14:editId="7734C2FE">
            <wp:extent cx="4800600" cy="4556740"/>
            <wp:effectExtent l="0" t="0" r="0" b="0"/>
            <wp:docPr id="1950149905"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149905" name="Picture 5" descr="A screenshot of a computer&#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813246" cy="4568744"/>
                    </a:xfrm>
                    <a:prstGeom prst="rect">
                      <a:avLst/>
                    </a:prstGeom>
                    <a:noFill/>
                    <a:ln>
                      <a:noFill/>
                    </a:ln>
                  </pic:spPr>
                </pic:pic>
              </a:graphicData>
            </a:graphic>
          </wp:inline>
        </w:drawing>
      </w:r>
      <w:r w:rsidRPr="00763737">
        <w:rPr>
          <w:rFonts w:ascii="Times New Roman" w:hAnsi="Times New Roman" w:cs="Times New Roman"/>
          <w:noProof/>
          <w:sz w:val="28"/>
          <w:szCs w:val="28"/>
          <w:lang w:val="vi-VN"/>
        </w:rPr>
        <w:drawing>
          <wp:inline distT="0" distB="0" distL="0" distR="0" wp14:anchorId="352856FB" wp14:editId="3BEBEE2C">
            <wp:extent cx="4919133" cy="4469756"/>
            <wp:effectExtent l="0" t="0" r="0" b="7620"/>
            <wp:docPr id="1304789440" name="Picture 6"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789440" name="Picture 6" descr="A screenshot of a computer screen&#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936349" cy="4485399"/>
                    </a:xfrm>
                    <a:prstGeom prst="rect">
                      <a:avLst/>
                    </a:prstGeom>
                    <a:noFill/>
                    <a:ln>
                      <a:noFill/>
                    </a:ln>
                  </pic:spPr>
                </pic:pic>
              </a:graphicData>
            </a:graphic>
          </wp:inline>
        </w:drawing>
      </w:r>
    </w:p>
    <w:p w14:paraId="63FD459B" w14:textId="487EF85B" w:rsidR="00763737" w:rsidRDefault="00763737" w:rsidP="00C1335A">
      <w:pPr>
        <w:jc w:val="center"/>
        <w:rPr>
          <w:rFonts w:ascii="Times New Roman" w:hAnsi="Times New Roman" w:cs="Times New Roman"/>
          <w:sz w:val="28"/>
          <w:szCs w:val="28"/>
          <w:lang w:val="vi-VN"/>
        </w:rPr>
      </w:pPr>
      <w:r w:rsidRPr="00763737">
        <w:rPr>
          <w:rFonts w:ascii="Times New Roman" w:hAnsi="Times New Roman" w:cs="Times New Roman"/>
          <w:noProof/>
          <w:sz w:val="28"/>
          <w:szCs w:val="28"/>
          <w:lang w:val="vi-VN"/>
        </w:rPr>
        <w:lastRenderedPageBreak/>
        <w:drawing>
          <wp:inline distT="0" distB="0" distL="0" distR="0" wp14:anchorId="6C584EA4" wp14:editId="45EDE8E7">
            <wp:extent cx="5334000" cy="4666578"/>
            <wp:effectExtent l="0" t="0" r="0" b="1270"/>
            <wp:docPr id="1910108508"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108508" name="Picture 7" descr="A screenshot of a computer&#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353749" cy="4683856"/>
                    </a:xfrm>
                    <a:prstGeom prst="rect">
                      <a:avLst/>
                    </a:prstGeom>
                    <a:noFill/>
                    <a:ln>
                      <a:noFill/>
                    </a:ln>
                  </pic:spPr>
                </pic:pic>
              </a:graphicData>
            </a:graphic>
          </wp:inline>
        </w:drawing>
      </w:r>
      <w:r w:rsidRPr="00763737">
        <w:rPr>
          <w:rFonts w:ascii="Times New Roman" w:hAnsi="Times New Roman" w:cs="Times New Roman"/>
          <w:noProof/>
          <w:sz w:val="28"/>
          <w:szCs w:val="28"/>
          <w:lang w:val="vi-VN"/>
        </w:rPr>
        <w:drawing>
          <wp:inline distT="0" distB="0" distL="0" distR="0" wp14:anchorId="2D43868F" wp14:editId="24D9D927">
            <wp:extent cx="5181600" cy="4447998"/>
            <wp:effectExtent l="0" t="0" r="0" b="0"/>
            <wp:docPr id="1922096694" name="Picture 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096694" name="Picture 8" descr="A screenshot of a computer&#10;&#10;AI-generated content may be incorrec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194771" cy="4459304"/>
                    </a:xfrm>
                    <a:prstGeom prst="rect">
                      <a:avLst/>
                    </a:prstGeom>
                    <a:noFill/>
                    <a:ln>
                      <a:noFill/>
                    </a:ln>
                  </pic:spPr>
                </pic:pic>
              </a:graphicData>
            </a:graphic>
          </wp:inline>
        </w:drawing>
      </w:r>
    </w:p>
    <w:p w14:paraId="2CBEFEFD" w14:textId="42405F85" w:rsidR="00763737" w:rsidRDefault="00763737" w:rsidP="00E21240">
      <w:pPr>
        <w:rPr>
          <w:rFonts w:ascii="Times New Roman" w:hAnsi="Times New Roman" w:cs="Times New Roman"/>
          <w:sz w:val="28"/>
          <w:szCs w:val="28"/>
          <w:lang w:val="vi-VN"/>
        </w:rPr>
      </w:pPr>
      <w:r>
        <w:rPr>
          <w:rFonts w:ascii="Times New Roman" w:hAnsi="Times New Roman" w:cs="Times New Roman"/>
          <w:sz w:val="28"/>
          <w:szCs w:val="28"/>
          <w:lang w:val="vi-VN"/>
        </w:rPr>
        <w:lastRenderedPageBreak/>
        <w:t>Phân quyền folder Giao Trinh</w:t>
      </w:r>
    </w:p>
    <w:p w14:paraId="2481C9C3" w14:textId="699D400E" w:rsidR="00763737" w:rsidRDefault="00763737" w:rsidP="00C1335A">
      <w:pPr>
        <w:jc w:val="center"/>
        <w:rPr>
          <w:rFonts w:ascii="Times New Roman" w:hAnsi="Times New Roman" w:cs="Times New Roman"/>
          <w:sz w:val="28"/>
          <w:szCs w:val="28"/>
          <w:lang w:val="vi-VN"/>
        </w:rPr>
      </w:pPr>
      <w:r w:rsidRPr="00763737">
        <w:rPr>
          <w:rFonts w:ascii="Times New Roman" w:hAnsi="Times New Roman" w:cs="Times New Roman"/>
          <w:noProof/>
          <w:sz w:val="28"/>
          <w:szCs w:val="28"/>
          <w:lang w:val="vi-VN"/>
        </w:rPr>
        <w:drawing>
          <wp:inline distT="0" distB="0" distL="0" distR="0" wp14:anchorId="27249CFE" wp14:editId="39747C34">
            <wp:extent cx="5100392" cy="4224867"/>
            <wp:effectExtent l="0" t="0" r="5080" b="4445"/>
            <wp:docPr id="423393728" name="Picture 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393728" name="Picture 9" descr="A screenshot of a computer&#10;&#10;AI-generated content may be incorrec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112778" cy="4235127"/>
                    </a:xfrm>
                    <a:prstGeom prst="rect">
                      <a:avLst/>
                    </a:prstGeom>
                    <a:noFill/>
                    <a:ln>
                      <a:noFill/>
                    </a:ln>
                  </pic:spPr>
                </pic:pic>
              </a:graphicData>
            </a:graphic>
          </wp:inline>
        </w:drawing>
      </w:r>
      <w:r w:rsidRPr="00763737">
        <w:rPr>
          <w:rFonts w:ascii="Times New Roman" w:hAnsi="Times New Roman" w:cs="Times New Roman"/>
          <w:noProof/>
          <w:sz w:val="28"/>
          <w:szCs w:val="28"/>
          <w:lang w:val="vi-VN"/>
        </w:rPr>
        <w:drawing>
          <wp:inline distT="0" distB="0" distL="0" distR="0" wp14:anchorId="1CC19506" wp14:editId="3AA76303">
            <wp:extent cx="5130800" cy="4435951"/>
            <wp:effectExtent l="0" t="0" r="0" b="3175"/>
            <wp:docPr id="1671820675" name="Picture 1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820675" name="Picture 10" descr="A screenshot of a computer&#10;&#10;AI-generated content may be incorrec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155353" cy="4457179"/>
                    </a:xfrm>
                    <a:prstGeom prst="rect">
                      <a:avLst/>
                    </a:prstGeom>
                    <a:noFill/>
                    <a:ln>
                      <a:noFill/>
                    </a:ln>
                  </pic:spPr>
                </pic:pic>
              </a:graphicData>
            </a:graphic>
          </wp:inline>
        </w:drawing>
      </w:r>
    </w:p>
    <w:p w14:paraId="6476C955" w14:textId="6C29EDE1" w:rsidR="00763737" w:rsidRDefault="00763737" w:rsidP="00E21240">
      <w:pPr>
        <w:rPr>
          <w:rFonts w:ascii="Times New Roman" w:hAnsi="Times New Roman" w:cs="Times New Roman"/>
          <w:sz w:val="28"/>
          <w:szCs w:val="28"/>
          <w:lang w:val="vi-VN"/>
        </w:rPr>
      </w:pPr>
      <w:r>
        <w:rPr>
          <w:rFonts w:ascii="Times New Roman" w:hAnsi="Times New Roman" w:cs="Times New Roman"/>
          <w:sz w:val="28"/>
          <w:szCs w:val="28"/>
          <w:lang w:val="vi-VN"/>
        </w:rPr>
        <w:lastRenderedPageBreak/>
        <w:t xml:space="preserve">Phân quyền folder Thuc Hanh </w:t>
      </w:r>
    </w:p>
    <w:p w14:paraId="35EDF2A2" w14:textId="6DAB81AB" w:rsidR="00226758" w:rsidRDefault="00763737" w:rsidP="00C1335A">
      <w:pPr>
        <w:jc w:val="center"/>
        <w:rPr>
          <w:rFonts w:ascii="Times New Roman" w:hAnsi="Times New Roman" w:cs="Times New Roman"/>
          <w:sz w:val="28"/>
          <w:szCs w:val="28"/>
          <w:lang w:val="vi-VN"/>
        </w:rPr>
      </w:pPr>
      <w:r w:rsidRPr="00763737">
        <w:rPr>
          <w:rFonts w:ascii="Times New Roman" w:hAnsi="Times New Roman" w:cs="Times New Roman"/>
          <w:noProof/>
          <w:sz w:val="28"/>
          <w:szCs w:val="28"/>
          <w:lang w:val="vi-VN"/>
        </w:rPr>
        <w:drawing>
          <wp:inline distT="0" distB="0" distL="0" distR="0" wp14:anchorId="5F435508" wp14:editId="290BF966">
            <wp:extent cx="4351867" cy="4398459"/>
            <wp:effectExtent l="0" t="0" r="0" b="2540"/>
            <wp:docPr id="296438359" name="Picture 1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438359" name="Picture 11" descr="A screenshot of a computer&#10;&#10;AI-generated content may be incorrect."/>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357604" cy="4404258"/>
                    </a:xfrm>
                    <a:prstGeom prst="rect">
                      <a:avLst/>
                    </a:prstGeom>
                    <a:noFill/>
                    <a:ln>
                      <a:noFill/>
                    </a:ln>
                  </pic:spPr>
                </pic:pic>
              </a:graphicData>
            </a:graphic>
          </wp:inline>
        </w:drawing>
      </w:r>
      <w:r w:rsidR="00226758" w:rsidRPr="00226758">
        <w:rPr>
          <w:rFonts w:ascii="Times New Roman" w:hAnsi="Times New Roman" w:cs="Times New Roman"/>
          <w:noProof/>
          <w:sz w:val="28"/>
          <w:szCs w:val="28"/>
          <w:lang w:val="vi-VN"/>
        </w:rPr>
        <w:drawing>
          <wp:inline distT="0" distB="0" distL="0" distR="0" wp14:anchorId="5338DCAB" wp14:editId="279130CF">
            <wp:extent cx="4377267" cy="4258826"/>
            <wp:effectExtent l="0" t="0" r="4445" b="8890"/>
            <wp:docPr id="1900760531" name="Picture 1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760531" name="Picture 12" descr="A screenshot of a computer&#10;&#10;AI-generated content may be incorrect."/>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397877" cy="4278878"/>
                    </a:xfrm>
                    <a:prstGeom prst="rect">
                      <a:avLst/>
                    </a:prstGeom>
                    <a:noFill/>
                    <a:ln>
                      <a:noFill/>
                    </a:ln>
                  </pic:spPr>
                </pic:pic>
              </a:graphicData>
            </a:graphic>
          </wp:inline>
        </w:drawing>
      </w:r>
    </w:p>
    <w:p w14:paraId="0CA13A2A" w14:textId="44A1A00B" w:rsidR="00226758" w:rsidRDefault="00226758" w:rsidP="00E21240">
      <w:pPr>
        <w:rPr>
          <w:rFonts w:ascii="Times New Roman" w:hAnsi="Times New Roman" w:cs="Times New Roman"/>
          <w:sz w:val="28"/>
          <w:szCs w:val="28"/>
          <w:lang w:val="vi-VN"/>
        </w:rPr>
      </w:pPr>
      <w:r>
        <w:rPr>
          <w:rFonts w:ascii="Times New Roman" w:hAnsi="Times New Roman" w:cs="Times New Roman"/>
          <w:sz w:val="28"/>
          <w:szCs w:val="28"/>
          <w:lang w:val="vi-VN"/>
        </w:rPr>
        <w:lastRenderedPageBreak/>
        <w:t xml:space="preserve">Kiểm tra phân quyền có hoạt động đúng hay không bằng cách đăng nhập tài khoản lần lượt của giáo viên và học sinh trên máy windows 8.1 để kiểm tra. </w:t>
      </w:r>
    </w:p>
    <w:p w14:paraId="1DAE3987" w14:textId="1B303350" w:rsidR="00226758" w:rsidRDefault="00226758" w:rsidP="00E21240">
      <w:pPr>
        <w:rPr>
          <w:rFonts w:ascii="Times New Roman" w:hAnsi="Times New Roman" w:cs="Times New Roman"/>
          <w:sz w:val="28"/>
          <w:szCs w:val="28"/>
          <w:lang w:val="vi-VN"/>
        </w:rPr>
      </w:pPr>
      <w:r>
        <w:rPr>
          <w:rFonts w:ascii="Times New Roman" w:hAnsi="Times New Roman" w:cs="Times New Roman"/>
          <w:sz w:val="28"/>
          <w:szCs w:val="28"/>
          <w:lang w:val="vi-VN"/>
        </w:rPr>
        <w:t>Kiểm tra quyền của giáo viên: huongA, huongB</w:t>
      </w:r>
    </w:p>
    <w:p w14:paraId="386B456F" w14:textId="77777777" w:rsidR="00226758" w:rsidRDefault="00226758" w:rsidP="00C1335A">
      <w:pPr>
        <w:jc w:val="center"/>
        <w:rPr>
          <w:rFonts w:ascii="Times New Roman" w:hAnsi="Times New Roman" w:cs="Times New Roman"/>
          <w:sz w:val="28"/>
          <w:szCs w:val="28"/>
          <w:lang w:val="vi-VN"/>
        </w:rPr>
      </w:pPr>
      <w:r w:rsidRPr="00226758">
        <w:rPr>
          <w:rFonts w:ascii="Times New Roman" w:hAnsi="Times New Roman" w:cs="Times New Roman"/>
          <w:noProof/>
          <w:sz w:val="28"/>
          <w:szCs w:val="28"/>
          <w:lang w:val="vi-VN"/>
        </w:rPr>
        <w:drawing>
          <wp:inline distT="0" distB="0" distL="0" distR="0" wp14:anchorId="76C24E56" wp14:editId="79631B24">
            <wp:extent cx="5181600" cy="2511203"/>
            <wp:effectExtent l="0" t="0" r="0" b="3810"/>
            <wp:docPr id="2015453394" name="Picture 13"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453394" name="Picture 13" descr="A screenshot of a phone&#10;&#10;AI-generated content may be incorrect."/>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187515" cy="2514069"/>
                    </a:xfrm>
                    <a:prstGeom prst="rect">
                      <a:avLst/>
                    </a:prstGeom>
                    <a:noFill/>
                    <a:ln>
                      <a:noFill/>
                    </a:ln>
                  </pic:spPr>
                </pic:pic>
              </a:graphicData>
            </a:graphic>
          </wp:inline>
        </w:drawing>
      </w:r>
      <w:r w:rsidRPr="00226758">
        <w:rPr>
          <w:rFonts w:ascii="Times New Roman" w:hAnsi="Times New Roman" w:cs="Times New Roman"/>
          <w:noProof/>
          <w:sz w:val="28"/>
          <w:szCs w:val="28"/>
          <w:lang w:val="vi-VN"/>
        </w:rPr>
        <w:drawing>
          <wp:inline distT="0" distB="0" distL="0" distR="0" wp14:anchorId="45E41621" wp14:editId="171167B1">
            <wp:extent cx="6306574" cy="2463800"/>
            <wp:effectExtent l="0" t="0" r="0" b="0"/>
            <wp:docPr id="460900335" name="Picture 1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900335" name="Picture 14" descr="A screenshot of a computer&#10;&#10;AI-generated content may be incorrect."/>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336525" cy="2475501"/>
                    </a:xfrm>
                    <a:prstGeom prst="rect">
                      <a:avLst/>
                    </a:prstGeom>
                    <a:noFill/>
                    <a:ln>
                      <a:noFill/>
                    </a:ln>
                  </pic:spPr>
                </pic:pic>
              </a:graphicData>
            </a:graphic>
          </wp:inline>
        </w:drawing>
      </w:r>
    </w:p>
    <w:p w14:paraId="6FDF7344" w14:textId="72C631A4" w:rsidR="00226758" w:rsidRDefault="00226758" w:rsidP="00C1335A">
      <w:pPr>
        <w:jc w:val="center"/>
        <w:rPr>
          <w:rFonts w:ascii="Times New Roman" w:hAnsi="Times New Roman" w:cs="Times New Roman"/>
          <w:sz w:val="28"/>
          <w:szCs w:val="28"/>
          <w:lang w:val="vi-VN"/>
        </w:rPr>
      </w:pPr>
      <w:r w:rsidRPr="00226758">
        <w:rPr>
          <w:rFonts w:ascii="Times New Roman" w:hAnsi="Times New Roman" w:cs="Times New Roman"/>
          <w:noProof/>
          <w:sz w:val="28"/>
          <w:szCs w:val="28"/>
          <w:lang w:val="vi-VN"/>
        </w:rPr>
        <w:drawing>
          <wp:inline distT="0" distB="0" distL="0" distR="0" wp14:anchorId="6EB7D16E" wp14:editId="07667C2D">
            <wp:extent cx="6256910" cy="2853267"/>
            <wp:effectExtent l="0" t="0" r="0" b="4445"/>
            <wp:docPr id="2092554348" name="Picture 17" descr="A screenshot of a computer error mess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554348" name="Picture 17" descr="A screenshot of a computer error message&#10;&#10;AI-generated content may be incorrect."/>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267601" cy="2858142"/>
                    </a:xfrm>
                    <a:prstGeom prst="rect">
                      <a:avLst/>
                    </a:prstGeom>
                    <a:noFill/>
                    <a:ln>
                      <a:noFill/>
                    </a:ln>
                  </pic:spPr>
                </pic:pic>
              </a:graphicData>
            </a:graphic>
          </wp:inline>
        </w:drawing>
      </w:r>
    </w:p>
    <w:p w14:paraId="64C35286" w14:textId="476A1440" w:rsidR="00226758" w:rsidRDefault="00226758" w:rsidP="00C1335A">
      <w:pPr>
        <w:jc w:val="center"/>
        <w:rPr>
          <w:rFonts w:ascii="Times New Roman" w:hAnsi="Times New Roman" w:cs="Times New Roman"/>
          <w:sz w:val="28"/>
          <w:szCs w:val="28"/>
          <w:lang w:val="vi-VN"/>
        </w:rPr>
      </w:pPr>
      <w:r w:rsidRPr="00226758">
        <w:rPr>
          <w:rFonts w:ascii="Times New Roman" w:hAnsi="Times New Roman" w:cs="Times New Roman"/>
          <w:noProof/>
          <w:sz w:val="28"/>
          <w:szCs w:val="28"/>
          <w:lang w:val="vi-VN"/>
        </w:rPr>
        <w:lastRenderedPageBreak/>
        <w:drawing>
          <wp:inline distT="0" distB="0" distL="0" distR="0" wp14:anchorId="4988A939" wp14:editId="63774F4E">
            <wp:extent cx="4468627" cy="1515534"/>
            <wp:effectExtent l="0" t="0" r="8255" b="8890"/>
            <wp:docPr id="977696475" name="Picture 15" descr="A blue background with white text and a person ic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696475" name="Picture 15" descr="A blue background with white text and a person icon&#10;&#10;AI-generated content may be incorrect."/>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482430" cy="1520215"/>
                    </a:xfrm>
                    <a:prstGeom prst="rect">
                      <a:avLst/>
                    </a:prstGeom>
                    <a:noFill/>
                    <a:ln>
                      <a:noFill/>
                    </a:ln>
                  </pic:spPr>
                </pic:pic>
              </a:graphicData>
            </a:graphic>
          </wp:inline>
        </w:drawing>
      </w:r>
      <w:r w:rsidRPr="00226758">
        <w:rPr>
          <w:rFonts w:ascii="Times New Roman" w:hAnsi="Times New Roman" w:cs="Times New Roman"/>
          <w:noProof/>
          <w:sz w:val="28"/>
          <w:szCs w:val="28"/>
          <w:lang w:val="vi-VN"/>
        </w:rPr>
        <w:drawing>
          <wp:inline distT="0" distB="0" distL="0" distR="0" wp14:anchorId="413F3BC4" wp14:editId="5C5394F6">
            <wp:extent cx="6406624" cy="2794000"/>
            <wp:effectExtent l="0" t="0" r="0" b="6350"/>
            <wp:docPr id="893587804" name="Picture 18" descr="A screenshot of a computer error mess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587804" name="Picture 18" descr="A screenshot of a computer error message&#10;&#10;AI-generated content may be incorrect."/>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428904" cy="2803717"/>
                    </a:xfrm>
                    <a:prstGeom prst="rect">
                      <a:avLst/>
                    </a:prstGeom>
                    <a:noFill/>
                    <a:ln>
                      <a:noFill/>
                    </a:ln>
                  </pic:spPr>
                </pic:pic>
              </a:graphicData>
            </a:graphic>
          </wp:inline>
        </w:drawing>
      </w:r>
      <w:r w:rsidRPr="00226758">
        <w:rPr>
          <w:rFonts w:ascii="Times New Roman" w:hAnsi="Times New Roman" w:cs="Times New Roman"/>
          <w:noProof/>
          <w:sz w:val="28"/>
          <w:szCs w:val="28"/>
          <w:lang w:val="vi-VN"/>
        </w:rPr>
        <w:drawing>
          <wp:inline distT="0" distB="0" distL="0" distR="0" wp14:anchorId="62A87A27" wp14:editId="3EE7673E">
            <wp:extent cx="6369582" cy="2142067"/>
            <wp:effectExtent l="0" t="0" r="0" b="0"/>
            <wp:docPr id="579975076" name="Picture 1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975076" name="Picture 19" descr="A screenshot of a computer&#10;&#10;AI-generated content may be incorrect."/>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374593" cy="2143752"/>
                    </a:xfrm>
                    <a:prstGeom prst="rect">
                      <a:avLst/>
                    </a:prstGeom>
                    <a:noFill/>
                    <a:ln>
                      <a:noFill/>
                    </a:ln>
                  </pic:spPr>
                </pic:pic>
              </a:graphicData>
            </a:graphic>
          </wp:inline>
        </w:drawing>
      </w:r>
    </w:p>
    <w:p w14:paraId="7C7EE2EC" w14:textId="0F564389" w:rsidR="00226758" w:rsidRDefault="00226758" w:rsidP="00E21240">
      <w:pPr>
        <w:rPr>
          <w:rFonts w:ascii="Times New Roman" w:hAnsi="Times New Roman" w:cs="Times New Roman"/>
          <w:sz w:val="28"/>
          <w:szCs w:val="28"/>
          <w:lang w:val="vi-VN"/>
        </w:rPr>
      </w:pPr>
      <w:r>
        <w:rPr>
          <w:rFonts w:ascii="Times New Roman" w:hAnsi="Times New Roman" w:cs="Times New Roman"/>
          <w:sz w:val="28"/>
          <w:szCs w:val="28"/>
          <w:lang w:val="vi-VN"/>
        </w:rPr>
        <w:t>Kiểm tra quyền của sinh viên</w:t>
      </w:r>
    </w:p>
    <w:p w14:paraId="2BAAEDEB" w14:textId="034382F5" w:rsidR="00226758" w:rsidRDefault="00226758" w:rsidP="00C1335A">
      <w:pPr>
        <w:jc w:val="center"/>
        <w:rPr>
          <w:rFonts w:ascii="Times New Roman" w:hAnsi="Times New Roman" w:cs="Times New Roman"/>
          <w:sz w:val="28"/>
          <w:szCs w:val="28"/>
          <w:lang w:val="vi-VN"/>
        </w:rPr>
      </w:pPr>
      <w:r w:rsidRPr="00226758">
        <w:rPr>
          <w:rFonts w:ascii="Times New Roman" w:hAnsi="Times New Roman" w:cs="Times New Roman"/>
          <w:noProof/>
          <w:sz w:val="28"/>
          <w:szCs w:val="28"/>
          <w:lang w:val="vi-VN"/>
        </w:rPr>
        <w:drawing>
          <wp:inline distT="0" distB="0" distL="0" distR="0" wp14:anchorId="07BAED8D" wp14:editId="5003AA66">
            <wp:extent cx="4690745" cy="1371600"/>
            <wp:effectExtent l="0" t="0" r="0" b="0"/>
            <wp:docPr id="1640702831" name="Picture 20" descr="A blue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702831" name="Picture 20" descr="A blue and white logo&#10;&#10;AI-generated content may be incorrect."/>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690745" cy="1371600"/>
                    </a:xfrm>
                    <a:prstGeom prst="rect">
                      <a:avLst/>
                    </a:prstGeom>
                    <a:noFill/>
                    <a:ln>
                      <a:noFill/>
                    </a:ln>
                  </pic:spPr>
                </pic:pic>
              </a:graphicData>
            </a:graphic>
          </wp:inline>
        </w:drawing>
      </w:r>
    </w:p>
    <w:p w14:paraId="7EE8CE4A" w14:textId="4CA6B101" w:rsidR="00226758" w:rsidRDefault="00226758" w:rsidP="00C1335A">
      <w:pPr>
        <w:jc w:val="center"/>
        <w:rPr>
          <w:rFonts w:ascii="Times New Roman" w:hAnsi="Times New Roman" w:cs="Times New Roman"/>
          <w:sz w:val="28"/>
          <w:szCs w:val="28"/>
          <w:lang w:val="vi-VN"/>
        </w:rPr>
      </w:pPr>
      <w:r w:rsidRPr="00226758">
        <w:rPr>
          <w:rFonts w:ascii="Times New Roman" w:hAnsi="Times New Roman" w:cs="Times New Roman"/>
          <w:noProof/>
          <w:sz w:val="28"/>
          <w:szCs w:val="28"/>
          <w:lang w:val="vi-VN"/>
        </w:rPr>
        <w:lastRenderedPageBreak/>
        <w:drawing>
          <wp:inline distT="0" distB="0" distL="0" distR="0" wp14:anchorId="348F6E86" wp14:editId="463EC91E">
            <wp:extent cx="6089637" cy="2700867"/>
            <wp:effectExtent l="0" t="0" r="6985" b="4445"/>
            <wp:docPr id="277346574" name="Picture 21" descr="A screenshot of a computer error mess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346574" name="Picture 21" descr="A screenshot of a computer error message&#10;&#10;AI-generated content may be incorrect."/>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092201" cy="2702004"/>
                    </a:xfrm>
                    <a:prstGeom prst="rect">
                      <a:avLst/>
                    </a:prstGeom>
                    <a:noFill/>
                    <a:ln>
                      <a:noFill/>
                    </a:ln>
                  </pic:spPr>
                </pic:pic>
              </a:graphicData>
            </a:graphic>
          </wp:inline>
        </w:drawing>
      </w:r>
      <w:r w:rsidRPr="00226758">
        <w:rPr>
          <w:rFonts w:ascii="Times New Roman" w:hAnsi="Times New Roman" w:cs="Times New Roman"/>
          <w:noProof/>
          <w:sz w:val="28"/>
          <w:szCs w:val="28"/>
          <w:lang w:val="vi-VN"/>
        </w:rPr>
        <w:drawing>
          <wp:inline distT="0" distB="0" distL="0" distR="0" wp14:anchorId="183B4CD2" wp14:editId="7D9C44D4">
            <wp:extent cx="6037517" cy="2971800"/>
            <wp:effectExtent l="0" t="0" r="1905" b="0"/>
            <wp:docPr id="1629321558" name="Picture 22" descr="A computer screen shot of a fold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321558" name="Picture 22" descr="A computer screen shot of a folder&#10;&#10;AI-generated content may be incorrect."/>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6041849" cy="2973933"/>
                    </a:xfrm>
                    <a:prstGeom prst="rect">
                      <a:avLst/>
                    </a:prstGeom>
                    <a:noFill/>
                    <a:ln>
                      <a:noFill/>
                    </a:ln>
                  </pic:spPr>
                </pic:pic>
              </a:graphicData>
            </a:graphic>
          </wp:inline>
        </w:drawing>
      </w:r>
      <w:r w:rsidRPr="00226758">
        <w:rPr>
          <w:rFonts w:ascii="Times New Roman" w:hAnsi="Times New Roman" w:cs="Times New Roman"/>
          <w:noProof/>
          <w:sz w:val="28"/>
          <w:szCs w:val="28"/>
          <w:lang w:val="vi-VN"/>
        </w:rPr>
        <w:drawing>
          <wp:inline distT="0" distB="0" distL="0" distR="0" wp14:anchorId="3BDE6F15" wp14:editId="3640C7B1">
            <wp:extent cx="6705600" cy="1760855"/>
            <wp:effectExtent l="0" t="0" r="0" b="0"/>
            <wp:docPr id="511864037" name="Picture 2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864037" name="Picture 23" descr="A screenshot of a computer&#10;&#10;AI-generated content may be incorrect."/>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705600" cy="1760855"/>
                    </a:xfrm>
                    <a:prstGeom prst="rect">
                      <a:avLst/>
                    </a:prstGeom>
                    <a:noFill/>
                    <a:ln>
                      <a:noFill/>
                    </a:ln>
                  </pic:spPr>
                </pic:pic>
              </a:graphicData>
            </a:graphic>
          </wp:inline>
        </w:drawing>
      </w:r>
    </w:p>
    <w:p w14:paraId="34985F10" w14:textId="38F09B59" w:rsidR="00226758" w:rsidRPr="00C1335A" w:rsidRDefault="00226758" w:rsidP="00E21240">
      <w:pPr>
        <w:rPr>
          <w:rFonts w:ascii="Times New Roman" w:hAnsi="Times New Roman" w:cs="Times New Roman"/>
          <w:i/>
          <w:iCs/>
          <w:sz w:val="28"/>
          <w:szCs w:val="28"/>
          <w:lang w:val="vi-VN"/>
        </w:rPr>
      </w:pPr>
      <w:r w:rsidRPr="00C1335A">
        <w:rPr>
          <w:rFonts w:ascii="Times New Roman" w:hAnsi="Times New Roman" w:cs="Times New Roman"/>
          <w:i/>
          <w:iCs/>
          <w:sz w:val="28"/>
          <w:szCs w:val="28"/>
          <w:lang w:val="vi-VN"/>
        </w:rPr>
        <w:t>1.2. An toàn truy cập tài nguyên chia sẻ</w:t>
      </w:r>
    </w:p>
    <w:p w14:paraId="1942D0A3" w14:textId="3B37DDAA" w:rsidR="006F2B2D" w:rsidRDefault="006F2B2D" w:rsidP="00E21240">
      <w:pPr>
        <w:rPr>
          <w:rFonts w:ascii="Times New Roman" w:hAnsi="Times New Roman" w:cs="Times New Roman"/>
          <w:sz w:val="28"/>
          <w:szCs w:val="28"/>
          <w:lang w:val="vi-VN"/>
        </w:rPr>
      </w:pPr>
      <w:r>
        <w:rPr>
          <w:rFonts w:ascii="Times New Roman" w:hAnsi="Times New Roman" w:cs="Times New Roman"/>
          <w:sz w:val="28"/>
          <w:szCs w:val="28"/>
          <w:lang w:val="vi-VN"/>
        </w:rPr>
        <w:t>Tương tự như phân quyền trên tài nguyên cục bộ, giáo viên có toàn quyền, sinh viên bị hạn chế quyền theo yêu cầu như dưới. Cấu hình này giúp bảo đảm an toàn cho việc nhân viên muốn truy cập tài nguyên từ xa hay truy cập trên thiết bị ngoài công ty.</w:t>
      </w:r>
    </w:p>
    <w:p w14:paraId="1D052216" w14:textId="48BD1EC0" w:rsidR="00226758" w:rsidRDefault="006F2B2D" w:rsidP="00C1335A">
      <w:pPr>
        <w:jc w:val="center"/>
        <w:rPr>
          <w:rFonts w:ascii="Times New Roman" w:hAnsi="Times New Roman" w:cs="Times New Roman"/>
          <w:sz w:val="28"/>
          <w:szCs w:val="28"/>
          <w:lang w:val="vi-VN"/>
        </w:rPr>
      </w:pPr>
      <w:r w:rsidRPr="006F2B2D">
        <w:rPr>
          <w:rFonts w:ascii="Times New Roman" w:hAnsi="Times New Roman" w:cs="Times New Roman"/>
          <w:noProof/>
          <w:sz w:val="28"/>
          <w:szCs w:val="28"/>
          <w:lang w:val="vi-VN"/>
        </w:rPr>
        <w:lastRenderedPageBreak/>
        <w:drawing>
          <wp:inline distT="0" distB="0" distL="0" distR="0" wp14:anchorId="23DE7305" wp14:editId="4236A9C3">
            <wp:extent cx="5127113" cy="4461933"/>
            <wp:effectExtent l="0" t="0" r="0" b="0"/>
            <wp:docPr id="269803597" name="Picture 2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803597" name="Picture 24" descr="A screenshot of a computer&#10;&#10;AI-generated content may be incorrect."/>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133805" cy="4467757"/>
                    </a:xfrm>
                    <a:prstGeom prst="rect">
                      <a:avLst/>
                    </a:prstGeom>
                    <a:noFill/>
                    <a:ln>
                      <a:noFill/>
                    </a:ln>
                  </pic:spPr>
                </pic:pic>
              </a:graphicData>
            </a:graphic>
          </wp:inline>
        </w:drawing>
      </w:r>
      <w:r w:rsidRPr="006F2B2D">
        <w:rPr>
          <w:rFonts w:ascii="Times New Roman" w:hAnsi="Times New Roman" w:cs="Times New Roman"/>
          <w:noProof/>
          <w:sz w:val="28"/>
          <w:szCs w:val="28"/>
          <w:lang w:val="vi-VN"/>
        </w:rPr>
        <w:drawing>
          <wp:inline distT="0" distB="0" distL="0" distR="0" wp14:anchorId="50D1750E" wp14:editId="64DB3640">
            <wp:extent cx="5689600" cy="4572000"/>
            <wp:effectExtent l="0" t="0" r="6350" b="0"/>
            <wp:docPr id="128032834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689600" cy="4572000"/>
                    </a:xfrm>
                    <a:prstGeom prst="rect">
                      <a:avLst/>
                    </a:prstGeom>
                    <a:noFill/>
                    <a:ln>
                      <a:noFill/>
                    </a:ln>
                  </pic:spPr>
                </pic:pic>
              </a:graphicData>
            </a:graphic>
          </wp:inline>
        </w:drawing>
      </w:r>
    </w:p>
    <w:p w14:paraId="1D2227FB" w14:textId="3EE7F4E9" w:rsidR="00226758" w:rsidRDefault="006F2B2D" w:rsidP="00C1335A">
      <w:pPr>
        <w:jc w:val="center"/>
        <w:rPr>
          <w:rFonts w:ascii="Times New Roman" w:hAnsi="Times New Roman" w:cs="Times New Roman"/>
          <w:sz w:val="28"/>
          <w:szCs w:val="28"/>
          <w:lang w:val="vi-VN"/>
        </w:rPr>
      </w:pPr>
      <w:r w:rsidRPr="006F2B2D">
        <w:rPr>
          <w:rFonts w:ascii="Times New Roman" w:hAnsi="Times New Roman" w:cs="Times New Roman"/>
          <w:noProof/>
          <w:sz w:val="28"/>
          <w:szCs w:val="28"/>
          <w:lang w:val="vi-VN"/>
        </w:rPr>
        <w:lastRenderedPageBreak/>
        <w:drawing>
          <wp:inline distT="0" distB="0" distL="0" distR="0" wp14:anchorId="01A1A2BA" wp14:editId="652B083D">
            <wp:extent cx="4969933" cy="4287142"/>
            <wp:effectExtent l="0" t="0" r="2540" b="0"/>
            <wp:docPr id="1924911080" name="Picture 2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911080" name="Picture 26" descr="A screenshot of a computer&#10;&#10;AI-generated content may be incorrect."/>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979982" cy="4295810"/>
                    </a:xfrm>
                    <a:prstGeom prst="rect">
                      <a:avLst/>
                    </a:prstGeom>
                    <a:noFill/>
                    <a:ln>
                      <a:noFill/>
                    </a:ln>
                  </pic:spPr>
                </pic:pic>
              </a:graphicData>
            </a:graphic>
          </wp:inline>
        </w:drawing>
      </w:r>
      <w:r w:rsidRPr="006F2B2D">
        <w:rPr>
          <w:rFonts w:ascii="Times New Roman" w:hAnsi="Times New Roman" w:cs="Times New Roman"/>
          <w:noProof/>
          <w:sz w:val="28"/>
          <w:szCs w:val="28"/>
          <w:lang w:val="vi-VN"/>
        </w:rPr>
        <w:drawing>
          <wp:inline distT="0" distB="0" distL="0" distR="0" wp14:anchorId="04FDAE7A" wp14:editId="54D27F03">
            <wp:extent cx="5833745" cy="4826000"/>
            <wp:effectExtent l="0" t="0" r="0" b="0"/>
            <wp:docPr id="1725152756" name="Picture 2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152756" name="Picture 27" descr="A screenshot of a computer&#10;&#10;AI-generated content may be incorrect."/>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833745" cy="4826000"/>
                    </a:xfrm>
                    <a:prstGeom prst="rect">
                      <a:avLst/>
                    </a:prstGeom>
                    <a:noFill/>
                    <a:ln>
                      <a:noFill/>
                    </a:ln>
                  </pic:spPr>
                </pic:pic>
              </a:graphicData>
            </a:graphic>
          </wp:inline>
        </w:drawing>
      </w:r>
    </w:p>
    <w:p w14:paraId="4172731E" w14:textId="529E5FC4" w:rsidR="006F2B2D" w:rsidRPr="00C1335A" w:rsidRDefault="006F2B2D" w:rsidP="00E21240">
      <w:pPr>
        <w:rPr>
          <w:rFonts w:ascii="Times New Roman" w:hAnsi="Times New Roman" w:cs="Times New Roman"/>
          <w:b/>
          <w:bCs/>
          <w:sz w:val="28"/>
          <w:szCs w:val="28"/>
          <w:lang w:val="vi-VN"/>
        </w:rPr>
      </w:pPr>
      <w:r w:rsidRPr="00C1335A">
        <w:rPr>
          <w:rFonts w:ascii="Times New Roman" w:hAnsi="Times New Roman" w:cs="Times New Roman"/>
          <w:b/>
          <w:bCs/>
          <w:sz w:val="28"/>
          <w:szCs w:val="28"/>
          <w:lang w:val="vi-VN"/>
        </w:rPr>
        <w:lastRenderedPageBreak/>
        <w:t>2. Đảm bảo an toàn truy cập tài nguyên trên Ubuntu</w:t>
      </w:r>
    </w:p>
    <w:p w14:paraId="465A83FC" w14:textId="0249078A" w:rsidR="006F2B2D" w:rsidRDefault="00976B8C" w:rsidP="00E21240">
      <w:pPr>
        <w:rPr>
          <w:rFonts w:ascii="Times New Roman" w:hAnsi="Times New Roman" w:cs="Times New Roman"/>
          <w:sz w:val="28"/>
          <w:szCs w:val="28"/>
          <w:lang w:val="vi-VN"/>
        </w:rPr>
      </w:pPr>
      <w:r w:rsidRPr="00976B8C">
        <w:rPr>
          <w:rFonts w:ascii="Times New Roman" w:hAnsi="Times New Roman" w:cs="Times New Roman"/>
          <w:sz w:val="28"/>
          <w:szCs w:val="28"/>
          <w:lang w:val="vi-VN"/>
        </w:rPr>
        <w:t>Tương</w:t>
      </w:r>
      <w:r>
        <w:rPr>
          <w:rFonts w:ascii="Times New Roman" w:hAnsi="Times New Roman" w:cs="Times New Roman"/>
          <w:sz w:val="28"/>
          <w:szCs w:val="28"/>
          <w:lang w:val="vi-VN"/>
        </w:rPr>
        <w:t xml:space="preserve"> tự như an toàn truy cập tài nguyên trên windows</w:t>
      </w:r>
      <w:r w:rsidRPr="00976B8C">
        <w:rPr>
          <w:rFonts w:ascii="Times New Roman" w:hAnsi="Times New Roman" w:cs="Times New Roman"/>
          <w:sz w:val="28"/>
          <w:szCs w:val="28"/>
          <w:lang w:val="vi-VN"/>
        </w:rPr>
        <w:t>.</w:t>
      </w:r>
      <w:r>
        <w:rPr>
          <w:rFonts w:ascii="Times New Roman" w:hAnsi="Times New Roman" w:cs="Times New Roman"/>
          <w:sz w:val="28"/>
          <w:szCs w:val="28"/>
          <w:lang w:val="vi-VN"/>
        </w:rPr>
        <w:t xml:space="preserve"> </w:t>
      </w:r>
      <w:r w:rsidR="006F2B2D">
        <w:rPr>
          <w:rFonts w:ascii="Times New Roman" w:hAnsi="Times New Roman" w:cs="Times New Roman"/>
          <w:sz w:val="28"/>
          <w:szCs w:val="28"/>
          <w:lang w:val="vi-VN"/>
        </w:rPr>
        <w:t>Ta chuẩn bị dữ liệu theo các bước sau:</w:t>
      </w:r>
    </w:p>
    <w:p w14:paraId="6C8FBE8D" w14:textId="380E8CF8" w:rsidR="006F2B2D" w:rsidRDefault="006F2B2D" w:rsidP="00E21240">
      <w:pPr>
        <w:rPr>
          <w:rFonts w:ascii="Times New Roman" w:hAnsi="Times New Roman" w:cs="Times New Roman"/>
          <w:sz w:val="28"/>
          <w:szCs w:val="28"/>
          <w:lang w:val="vi-VN"/>
        </w:rPr>
      </w:pPr>
      <w:r>
        <w:rPr>
          <w:rFonts w:ascii="Times New Roman" w:hAnsi="Times New Roman" w:cs="Times New Roman"/>
          <w:sz w:val="28"/>
          <w:szCs w:val="28"/>
          <w:lang w:val="vi-VN"/>
        </w:rPr>
        <w:t>Bước 1: Tạo thư mục theo yêu cầu như bên Windows</w:t>
      </w:r>
    </w:p>
    <w:p w14:paraId="1A768974" w14:textId="276BEFDA" w:rsidR="006F2B2D" w:rsidRDefault="006F2B2D" w:rsidP="00C1335A">
      <w:pPr>
        <w:jc w:val="center"/>
        <w:rPr>
          <w:rFonts w:ascii="Times New Roman" w:hAnsi="Times New Roman" w:cs="Times New Roman"/>
          <w:sz w:val="28"/>
          <w:szCs w:val="28"/>
          <w:lang w:val="vi-VN"/>
        </w:rPr>
      </w:pPr>
      <w:r w:rsidRPr="006F2B2D">
        <w:rPr>
          <w:rFonts w:ascii="Times New Roman" w:hAnsi="Times New Roman" w:cs="Times New Roman"/>
          <w:noProof/>
          <w:sz w:val="28"/>
          <w:szCs w:val="28"/>
          <w:lang w:val="vi-VN"/>
        </w:rPr>
        <w:drawing>
          <wp:inline distT="0" distB="0" distL="0" distR="0" wp14:anchorId="091E215B" wp14:editId="111ED2E7">
            <wp:extent cx="6451600" cy="2600951"/>
            <wp:effectExtent l="0" t="0" r="6350" b="9525"/>
            <wp:docPr id="1226332734" name="Picture 28"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332734" name="Picture 28" descr="A screenshot of a computer program&#10;&#10;AI-generated content may be incorrect."/>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6458252" cy="2603633"/>
                    </a:xfrm>
                    <a:prstGeom prst="rect">
                      <a:avLst/>
                    </a:prstGeom>
                    <a:noFill/>
                    <a:ln>
                      <a:noFill/>
                    </a:ln>
                  </pic:spPr>
                </pic:pic>
              </a:graphicData>
            </a:graphic>
          </wp:inline>
        </w:drawing>
      </w:r>
    </w:p>
    <w:p w14:paraId="651B9A7F" w14:textId="6D1EAF92" w:rsidR="006F2B2D" w:rsidRDefault="006F2B2D" w:rsidP="00C1335A">
      <w:pPr>
        <w:jc w:val="center"/>
        <w:rPr>
          <w:rFonts w:ascii="Times New Roman" w:hAnsi="Times New Roman" w:cs="Times New Roman"/>
          <w:sz w:val="28"/>
          <w:szCs w:val="28"/>
          <w:lang w:val="vi-VN"/>
        </w:rPr>
      </w:pPr>
      <w:r w:rsidRPr="006F2B2D">
        <w:rPr>
          <w:rFonts w:ascii="Times New Roman" w:hAnsi="Times New Roman" w:cs="Times New Roman"/>
          <w:noProof/>
          <w:sz w:val="28"/>
          <w:szCs w:val="28"/>
          <w:lang w:val="vi-VN"/>
        </w:rPr>
        <w:drawing>
          <wp:inline distT="0" distB="0" distL="0" distR="0" wp14:anchorId="6E7393F1" wp14:editId="2040F10E">
            <wp:extent cx="6531429" cy="1651000"/>
            <wp:effectExtent l="0" t="0" r="3175" b="6350"/>
            <wp:docPr id="787978399" name="Picture 29" descr="A computer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978399" name="Picture 29" descr="A computer screen shot of a computer code&#10;&#10;AI-generated content may be incorrect."/>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6535354" cy="1651992"/>
                    </a:xfrm>
                    <a:prstGeom prst="rect">
                      <a:avLst/>
                    </a:prstGeom>
                    <a:noFill/>
                    <a:ln>
                      <a:noFill/>
                    </a:ln>
                  </pic:spPr>
                </pic:pic>
              </a:graphicData>
            </a:graphic>
          </wp:inline>
        </w:drawing>
      </w:r>
    </w:p>
    <w:p w14:paraId="373E8944" w14:textId="0266B4B3" w:rsidR="006F2B2D" w:rsidRDefault="006F2B2D" w:rsidP="00E21240">
      <w:pPr>
        <w:rPr>
          <w:rFonts w:ascii="Times New Roman" w:hAnsi="Times New Roman" w:cs="Times New Roman"/>
          <w:sz w:val="28"/>
          <w:szCs w:val="28"/>
          <w:lang w:val="vi-VN"/>
        </w:rPr>
      </w:pPr>
      <w:r>
        <w:rPr>
          <w:rFonts w:ascii="Times New Roman" w:hAnsi="Times New Roman" w:cs="Times New Roman"/>
          <w:sz w:val="28"/>
          <w:szCs w:val="28"/>
          <w:lang w:val="vi-VN"/>
        </w:rPr>
        <w:t>Bước 2: tạo user và group tương tự như phần trên</w:t>
      </w:r>
    </w:p>
    <w:p w14:paraId="58996085" w14:textId="41F3A29E" w:rsidR="006F2B2D" w:rsidRDefault="006F2B2D" w:rsidP="00C1335A">
      <w:pPr>
        <w:jc w:val="center"/>
        <w:rPr>
          <w:rFonts w:ascii="Times New Roman" w:hAnsi="Times New Roman" w:cs="Times New Roman"/>
          <w:sz w:val="28"/>
          <w:szCs w:val="28"/>
          <w:lang w:val="vi-VN"/>
        </w:rPr>
      </w:pPr>
      <w:r w:rsidRPr="006F2B2D">
        <w:rPr>
          <w:rFonts w:ascii="Times New Roman" w:hAnsi="Times New Roman" w:cs="Times New Roman"/>
          <w:noProof/>
          <w:sz w:val="28"/>
          <w:szCs w:val="28"/>
          <w:lang w:val="vi-VN"/>
        </w:rPr>
        <w:drawing>
          <wp:inline distT="0" distB="0" distL="0" distR="0" wp14:anchorId="63F82CE1" wp14:editId="79F4DF25">
            <wp:extent cx="6587067" cy="1665064"/>
            <wp:effectExtent l="0" t="0" r="4445" b="0"/>
            <wp:docPr id="371310629" name="Picture 30" descr="A computer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310629" name="Picture 30" descr="A computer screen shot of a computer code&#10;&#10;AI-generated content may be incorrect."/>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6590552" cy="1665945"/>
                    </a:xfrm>
                    <a:prstGeom prst="rect">
                      <a:avLst/>
                    </a:prstGeom>
                    <a:noFill/>
                    <a:ln>
                      <a:noFill/>
                    </a:ln>
                  </pic:spPr>
                </pic:pic>
              </a:graphicData>
            </a:graphic>
          </wp:inline>
        </w:drawing>
      </w:r>
    </w:p>
    <w:p w14:paraId="1E052F46" w14:textId="564B818F" w:rsidR="006F2B2D" w:rsidRDefault="006F2B2D" w:rsidP="00C1335A">
      <w:pPr>
        <w:jc w:val="center"/>
        <w:rPr>
          <w:rFonts w:ascii="Times New Roman" w:hAnsi="Times New Roman" w:cs="Times New Roman"/>
          <w:sz w:val="28"/>
          <w:szCs w:val="28"/>
          <w:lang w:val="vi-VN"/>
        </w:rPr>
      </w:pPr>
      <w:r w:rsidRPr="006F2B2D">
        <w:rPr>
          <w:rFonts w:ascii="Times New Roman" w:hAnsi="Times New Roman" w:cs="Times New Roman"/>
          <w:noProof/>
          <w:sz w:val="28"/>
          <w:szCs w:val="28"/>
          <w:lang w:val="vi-VN"/>
        </w:rPr>
        <w:lastRenderedPageBreak/>
        <w:drawing>
          <wp:inline distT="0" distB="0" distL="0" distR="0" wp14:anchorId="12B53E1F" wp14:editId="4158AC74">
            <wp:extent cx="5581948" cy="1244600"/>
            <wp:effectExtent l="0" t="0" r="0" b="0"/>
            <wp:docPr id="1954897936" name="Picture 3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897936" name="Picture 31" descr="A screenshot of a computer&#10;&#10;AI-generated content may be incorrect."/>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593666" cy="1247213"/>
                    </a:xfrm>
                    <a:prstGeom prst="rect">
                      <a:avLst/>
                    </a:prstGeom>
                    <a:noFill/>
                    <a:ln>
                      <a:noFill/>
                    </a:ln>
                  </pic:spPr>
                </pic:pic>
              </a:graphicData>
            </a:graphic>
          </wp:inline>
        </w:drawing>
      </w:r>
    </w:p>
    <w:p w14:paraId="56B66AAB" w14:textId="1CB9B775" w:rsidR="00976B8C" w:rsidRDefault="00976B8C" w:rsidP="00976B8C">
      <w:pPr>
        <w:rPr>
          <w:rFonts w:ascii="Times New Roman" w:hAnsi="Times New Roman" w:cs="Times New Roman"/>
          <w:sz w:val="28"/>
          <w:szCs w:val="28"/>
          <w:lang w:val="vi-VN"/>
        </w:rPr>
      </w:pPr>
      <w:r>
        <w:rPr>
          <w:rFonts w:ascii="Times New Roman" w:hAnsi="Times New Roman" w:cs="Times New Roman"/>
          <w:sz w:val="28"/>
          <w:szCs w:val="28"/>
          <w:lang w:val="vi-VN"/>
        </w:rPr>
        <w:t>User huongnt1, huongnt2 là giáo viên thuộc group giaovien</w:t>
      </w:r>
    </w:p>
    <w:p w14:paraId="24F28BD3" w14:textId="70AB6152" w:rsidR="00976B8C" w:rsidRDefault="00976B8C" w:rsidP="00976B8C">
      <w:pPr>
        <w:rPr>
          <w:rFonts w:ascii="Times New Roman" w:hAnsi="Times New Roman" w:cs="Times New Roman"/>
          <w:sz w:val="28"/>
          <w:szCs w:val="28"/>
          <w:lang w:val="vi-VN"/>
        </w:rPr>
      </w:pPr>
      <w:r>
        <w:rPr>
          <w:rFonts w:ascii="Times New Roman" w:hAnsi="Times New Roman" w:cs="Times New Roman"/>
          <w:sz w:val="28"/>
          <w:szCs w:val="28"/>
          <w:lang w:val="vi-VN"/>
        </w:rPr>
        <w:t>User huong1, huong2 là sinh viên thuộc group sinhvien</w:t>
      </w:r>
    </w:p>
    <w:p w14:paraId="08B96A52" w14:textId="4BE57958" w:rsidR="006F2B2D" w:rsidRPr="00C1335A" w:rsidRDefault="006F2B2D" w:rsidP="00E21240">
      <w:pPr>
        <w:rPr>
          <w:rFonts w:ascii="Times New Roman" w:hAnsi="Times New Roman" w:cs="Times New Roman"/>
          <w:i/>
          <w:iCs/>
          <w:sz w:val="28"/>
          <w:szCs w:val="28"/>
          <w:lang w:val="vi-VN"/>
        </w:rPr>
      </w:pPr>
      <w:r w:rsidRPr="00C1335A">
        <w:rPr>
          <w:rFonts w:ascii="Times New Roman" w:hAnsi="Times New Roman" w:cs="Times New Roman"/>
          <w:i/>
          <w:iCs/>
          <w:sz w:val="28"/>
          <w:szCs w:val="28"/>
          <w:lang w:val="vi-VN"/>
        </w:rPr>
        <w:t>2.1. An toàn truy cập tài nguyên cục bộ</w:t>
      </w:r>
    </w:p>
    <w:p w14:paraId="641B7CBC" w14:textId="196EEE27" w:rsidR="006F2B2D" w:rsidRDefault="006F2B2D" w:rsidP="00E21240">
      <w:pPr>
        <w:rPr>
          <w:rFonts w:ascii="Times New Roman" w:hAnsi="Times New Roman" w:cs="Times New Roman"/>
          <w:sz w:val="28"/>
          <w:szCs w:val="28"/>
          <w:lang w:val="vi-VN"/>
        </w:rPr>
      </w:pPr>
      <w:r>
        <w:rPr>
          <w:rFonts w:ascii="Times New Roman" w:hAnsi="Times New Roman" w:cs="Times New Roman"/>
          <w:sz w:val="28"/>
          <w:szCs w:val="28"/>
          <w:lang w:val="vi-VN"/>
        </w:rPr>
        <w:t>Thực hiện đổi quyền và chủ sở hữu cho các thư mục như dưới, lệnh sử dụng gồm: chown, chmod</w:t>
      </w:r>
    </w:p>
    <w:p w14:paraId="1F5ACE93" w14:textId="351B9429" w:rsidR="006F2B2D" w:rsidRDefault="006F2B2D" w:rsidP="00C1335A">
      <w:pPr>
        <w:jc w:val="center"/>
        <w:rPr>
          <w:rFonts w:ascii="Times New Roman" w:hAnsi="Times New Roman" w:cs="Times New Roman"/>
          <w:sz w:val="28"/>
          <w:szCs w:val="28"/>
          <w:lang w:val="vi-VN"/>
        </w:rPr>
      </w:pPr>
      <w:r w:rsidRPr="006F2B2D">
        <w:rPr>
          <w:rFonts w:ascii="Times New Roman" w:hAnsi="Times New Roman" w:cs="Times New Roman"/>
          <w:noProof/>
          <w:sz w:val="28"/>
          <w:szCs w:val="28"/>
          <w:lang w:val="vi-VN"/>
        </w:rPr>
        <w:drawing>
          <wp:inline distT="0" distB="0" distL="0" distR="0" wp14:anchorId="2D0F9A10" wp14:editId="1CFF9141">
            <wp:extent cx="6561455" cy="2108200"/>
            <wp:effectExtent l="0" t="0" r="0" b="6350"/>
            <wp:docPr id="534741874" name="Picture 32"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741874" name="Picture 32" descr="A screen shot of a computer&#10;&#10;AI-generated content may be incorrect."/>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6561455" cy="2108200"/>
                    </a:xfrm>
                    <a:prstGeom prst="rect">
                      <a:avLst/>
                    </a:prstGeom>
                    <a:noFill/>
                    <a:ln>
                      <a:noFill/>
                    </a:ln>
                  </pic:spPr>
                </pic:pic>
              </a:graphicData>
            </a:graphic>
          </wp:inline>
        </w:drawing>
      </w:r>
    </w:p>
    <w:p w14:paraId="1BE92E46" w14:textId="2F9B5AEE" w:rsidR="006F2B2D" w:rsidRDefault="006F2B2D" w:rsidP="00C1335A">
      <w:pPr>
        <w:jc w:val="center"/>
        <w:rPr>
          <w:rFonts w:ascii="Times New Roman" w:hAnsi="Times New Roman" w:cs="Times New Roman"/>
          <w:sz w:val="28"/>
          <w:szCs w:val="28"/>
          <w:lang w:val="vi-VN"/>
        </w:rPr>
      </w:pPr>
      <w:r w:rsidRPr="006F2B2D">
        <w:rPr>
          <w:rFonts w:ascii="Times New Roman" w:hAnsi="Times New Roman" w:cs="Times New Roman"/>
          <w:noProof/>
          <w:sz w:val="28"/>
          <w:szCs w:val="28"/>
          <w:lang w:val="vi-VN"/>
        </w:rPr>
        <w:drawing>
          <wp:inline distT="0" distB="0" distL="0" distR="0" wp14:anchorId="61A78BE6" wp14:editId="7FA1C871">
            <wp:extent cx="6652381" cy="1862666"/>
            <wp:effectExtent l="0" t="0" r="0" b="4445"/>
            <wp:docPr id="939676870" name="Picture 33"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676870" name="Picture 33" descr="A computer screen with white text&#10;&#10;AI-generated content may be incorrect."/>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6666354" cy="1866578"/>
                    </a:xfrm>
                    <a:prstGeom prst="rect">
                      <a:avLst/>
                    </a:prstGeom>
                    <a:noFill/>
                    <a:ln>
                      <a:noFill/>
                    </a:ln>
                  </pic:spPr>
                </pic:pic>
              </a:graphicData>
            </a:graphic>
          </wp:inline>
        </w:drawing>
      </w:r>
    </w:p>
    <w:p w14:paraId="41F0EEE2" w14:textId="35FA0453" w:rsidR="006F2B2D" w:rsidRDefault="006F2B2D" w:rsidP="00C1335A">
      <w:pPr>
        <w:jc w:val="center"/>
        <w:rPr>
          <w:rFonts w:ascii="Times New Roman" w:hAnsi="Times New Roman" w:cs="Times New Roman"/>
          <w:sz w:val="28"/>
          <w:szCs w:val="28"/>
          <w:lang w:val="vi-VN"/>
        </w:rPr>
      </w:pPr>
      <w:r w:rsidRPr="006F2B2D">
        <w:rPr>
          <w:rFonts w:ascii="Times New Roman" w:hAnsi="Times New Roman" w:cs="Times New Roman"/>
          <w:noProof/>
          <w:sz w:val="28"/>
          <w:szCs w:val="28"/>
          <w:lang w:val="vi-VN"/>
        </w:rPr>
        <w:lastRenderedPageBreak/>
        <w:drawing>
          <wp:inline distT="0" distB="0" distL="0" distR="0" wp14:anchorId="5E8111DC" wp14:editId="10C2A2BB">
            <wp:extent cx="5494867" cy="2137772"/>
            <wp:effectExtent l="0" t="0" r="0" b="0"/>
            <wp:docPr id="1786453292" name="Picture 3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453292" name="Picture 34" descr="A screenshot of a computer&#10;&#10;AI-generated content may be incorrect."/>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504104" cy="2141366"/>
                    </a:xfrm>
                    <a:prstGeom prst="rect">
                      <a:avLst/>
                    </a:prstGeom>
                    <a:noFill/>
                    <a:ln>
                      <a:noFill/>
                    </a:ln>
                  </pic:spPr>
                </pic:pic>
              </a:graphicData>
            </a:graphic>
          </wp:inline>
        </w:drawing>
      </w:r>
    </w:p>
    <w:p w14:paraId="3BF15E84" w14:textId="070FC9BC" w:rsidR="006F2B2D" w:rsidRDefault="006F2B2D" w:rsidP="00C1335A">
      <w:pPr>
        <w:jc w:val="center"/>
        <w:rPr>
          <w:rFonts w:ascii="Times New Roman" w:hAnsi="Times New Roman" w:cs="Times New Roman"/>
          <w:sz w:val="28"/>
          <w:szCs w:val="28"/>
          <w:lang w:val="vi-VN"/>
        </w:rPr>
      </w:pPr>
      <w:r w:rsidRPr="006F2B2D">
        <w:rPr>
          <w:rFonts w:ascii="Times New Roman" w:hAnsi="Times New Roman" w:cs="Times New Roman"/>
          <w:noProof/>
          <w:sz w:val="28"/>
          <w:szCs w:val="28"/>
          <w:lang w:val="vi-VN"/>
        </w:rPr>
        <w:drawing>
          <wp:inline distT="0" distB="0" distL="0" distR="0" wp14:anchorId="5342EF3A" wp14:editId="722C8543">
            <wp:extent cx="6125882" cy="1524000"/>
            <wp:effectExtent l="0" t="0" r="8255" b="0"/>
            <wp:docPr id="861995656" name="Picture 35"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995656" name="Picture 35" descr="A screenshot of a computer program&#10;&#10;AI-generated content may be incorrect."/>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6131791" cy="1525470"/>
                    </a:xfrm>
                    <a:prstGeom prst="rect">
                      <a:avLst/>
                    </a:prstGeom>
                    <a:noFill/>
                    <a:ln>
                      <a:noFill/>
                    </a:ln>
                  </pic:spPr>
                </pic:pic>
              </a:graphicData>
            </a:graphic>
          </wp:inline>
        </w:drawing>
      </w:r>
    </w:p>
    <w:p w14:paraId="26A4A902" w14:textId="03061D41" w:rsidR="006F2B2D" w:rsidRDefault="006F2B2D" w:rsidP="00E21240">
      <w:pPr>
        <w:rPr>
          <w:rFonts w:ascii="Times New Roman" w:hAnsi="Times New Roman" w:cs="Times New Roman"/>
          <w:sz w:val="28"/>
          <w:szCs w:val="28"/>
          <w:lang w:val="vi-VN"/>
        </w:rPr>
      </w:pPr>
      <w:r>
        <w:rPr>
          <w:rFonts w:ascii="Times New Roman" w:hAnsi="Times New Roman" w:cs="Times New Roman"/>
          <w:sz w:val="28"/>
          <w:szCs w:val="28"/>
          <w:lang w:val="vi-VN"/>
        </w:rPr>
        <w:t xml:space="preserve">Kiểm tra quyền được cấp bằng lệnh </w:t>
      </w:r>
      <w:r w:rsidR="00754E99">
        <w:rPr>
          <w:rFonts w:ascii="Times New Roman" w:hAnsi="Times New Roman" w:cs="Times New Roman"/>
          <w:sz w:val="28"/>
          <w:szCs w:val="28"/>
          <w:lang w:val="vi-VN"/>
        </w:rPr>
        <w:t xml:space="preserve">ls -la </w:t>
      </w:r>
    </w:p>
    <w:p w14:paraId="4ADD30EE" w14:textId="54DA2E31" w:rsidR="00754E99" w:rsidRDefault="00754E99" w:rsidP="00E21240">
      <w:pPr>
        <w:rPr>
          <w:rFonts w:ascii="Times New Roman" w:hAnsi="Times New Roman" w:cs="Times New Roman"/>
          <w:sz w:val="28"/>
          <w:szCs w:val="28"/>
          <w:lang w:val="vi-VN"/>
        </w:rPr>
      </w:pPr>
      <w:r>
        <w:rPr>
          <w:rFonts w:ascii="Times New Roman" w:hAnsi="Times New Roman" w:cs="Times New Roman"/>
          <w:sz w:val="28"/>
          <w:szCs w:val="28"/>
          <w:lang w:val="vi-VN"/>
        </w:rPr>
        <w:t xml:space="preserve">Thực hiện đăng nhập lần lượt tài khoản các user giáo viên và sinh viên để kiểm tra quyền được trao ở trên có hoạt động đúng không. </w:t>
      </w:r>
    </w:p>
    <w:p w14:paraId="0D4019CD" w14:textId="610CA993" w:rsidR="00754E99" w:rsidRDefault="00754E99" w:rsidP="00E21240">
      <w:pPr>
        <w:rPr>
          <w:rFonts w:ascii="Times New Roman" w:hAnsi="Times New Roman" w:cs="Times New Roman"/>
          <w:sz w:val="28"/>
          <w:szCs w:val="28"/>
          <w:lang w:val="vi-VN"/>
        </w:rPr>
      </w:pPr>
      <w:r>
        <w:rPr>
          <w:rFonts w:ascii="Times New Roman" w:hAnsi="Times New Roman" w:cs="Times New Roman"/>
          <w:sz w:val="28"/>
          <w:szCs w:val="28"/>
          <w:lang w:val="vi-VN"/>
        </w:rPr>
        <w:t>Kiểm tra quyền của giáo viên: huongnt1, huongnt2</w:t>
      </w:r>
    </w:p>
    <w:p w14:paraId="76C8C774" w14:textId="66A4B993" w:rsidR="00754E99" w:rsidRDefault="00754E99" w:rsidP="00C1335A">
      <w:pPr>
        <w:jc w:val="center"/>
        <w:rPr>
          <w:rFonts w:ascii="Times New Roman" w:hAnsi="Times New Roman" w:cs="Times New Roman"/>
          <w:sz w:val="28"/>
          <w:szCs w:val="28"/>
          <w:lang w:val="vi-VN"/>
        </w:rPr>
      </w:pPr>
      <w:r w:rsidRPr="00754E99">
        <w:rPr>
          <w:rFonts w:ascii="Times New Roman" w:hAnsi="Times New Roman" w:cs="Times New Roman"/>
          <w:noProof/>
          <w:sz w:val="28"/>
          <w:szCs w:val="28"/>
          <w:lang w:val="vi-VN"/>
        </w:rPr>
        <w:drawing>
          <wp:inline distT="0" distB="0" distL="0" distR="0" wp14:anchorId="4319075D" wp14:editId="37D94136">
            <wp:extent cx="5711881" cy="3488266"/>
            <wp:effectExtent l="0" t="0" r="3175" b="0"/>
            <wp:docPr id="355912025" name="Picture 36"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912025" name="Picture 36" descr="A screenshot of a computer program&#10;&#10;AI-generated content may be incorrect."/>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757200" cy="3515943"/>
                    </a:xfrm>
                    <a:prstGeom prst="rect">
                      <a:avLst/>
                    </a:prstGeom>
                    <a:noFill/>
                    <a:ln>
                      <a:noFill/>
                    </a:ln>
                  </pic:spPr>
                </pic:pic>
              </a:graphicData>
            </a:graphic>
          </wp:inline>
        </w:drawing>
      </w:r>
    </w:p>
    <w:p w14:paraId="19CF7736" w14:textId="0FD0A238" w:rsidR="00754E99" w:rsidRDefault="00754E99" w:rsidP="00E21240">
      <w:pPr>
        <w:rPr>
          <w:rFonts w:ascii="Times New Roman" w:hAnsi="Times New Roman" w:cs="Times New Roman"/>
          <w:sz w:val="28"/>
          <w:szCs w:val="28"/>
          <w:lang w:val="vi-VN"/>
        </w:rPr>
      </w:pPr>
      <w:r>
        <w:rPr>
          <w:rFonts w:ascii="Times New Roman" w:hAnsi="Times New Roman" w:cs="Times New Roman"/>
          <w:sz w:val="28"/>
          <w:szCs w:val="28"/>
          <w:lang w:val="vi-VN"/>
        </w:rPr>
        <w:lastRenderedPageBreak/>
        <w:t>cd: chuyển vị trí đến thư mục chỉ định</w:t>
      </w:r>
    </w:p>
    <w:p w14:paraId="737A9C67" w14:textId="235DC7D5" w:rsidR="00754E99" w:rsidRDefault="00754E99" w:rsidP="00E21240">
      <w:pPr>
        <w:rPr>
          <w:rFonts w:ascii="Times New Roman" w:hAnsi="Times New Roman" w:cs="Times New Roman"/>
          <w:sz w:val="28"/>
          <w:szCs w:val="28"/>
          <w:lang w:val="vi-VN"/>
        </w:rPr>
      </w:pPr>
      <w:r>
        <w:rPr>
          <w:rFonts w:ascii="Times New Roman" w:hAnsi="Times New Roman" w:cs="Times New Roman"/>
          <w:sz w:val="28"/>
          <w:szCs w:val="28"/>
          <w:lang w:val="vi-VN"/>
        </w:rPr>
        <w:t>pwd: kiểm tra thư mục hiện tại đang đứng</w:t>
      </w:r>
    </w:p>
    <w:p w14:paraId="475924A2" w14:textId="49076814" w:rsidR="00754E99" w:rsidRDefault="00754E99" w:rsidP="00E21240">
      <w:pPr>
        <w:rPr>
          <w:rFonts w:ascii="Times New Roman" w:hAnsi="Times New Roman" w:cs="Times New Roman"/>
          <w:sz w:val="28"/>
          <w:szCs w:val="28"/>
          <w:lang w:val="vi-VN"/>
        </w:rPr>
      </w:pPr>
      <w:r>
        <w:rPr>
          <w:rFonts w:ascii="Times New Roman" w:hAnsi="Times New Roman" w:cs="Times New Roman"/>
          <w:sz w:val="28"/>
          <w:szCs w:val="28"/>
          <w:lang w:val="vi-VN"/>
        </w:rPr>
        <w:t>touch: tạo thư mục hoặc file có tên chỉ định</w:t>
      </w:r>
    </w:p>
    <w:p w14:paraId="3239881E" w14:textId="4C1086DB" w:rsidR="00754E99" w:rsidRDefault="00754E99" w:rsidP="00E21240">
      <w:pPr>
        <w:rPr>
          <w:rFonts w:ascii="Times New Roman" w:hAnsi="Times New Roman" w:cs="Times New Roman"/>
          <w:sz w:val="28"/>
          <w:szCs w:val="28"/>
          <w:lang w:val="vi-VN"/>
        </w:rPr>
      </w:pPr>
      <w:r>
        <w:rPr>
          <w:rFonts w:ascii="Times New Roman" w:hAnsi="Times New Roman" w:cs="Times New Roman"/>
          <w:sz w:val="28"/>
          <w:szCs w:val="28"/>
          <w:lang w:val="vi-VN"/>
        </w:rPr>
        <w:t>echo: ghi nội dung chỉ định vào file hoặc thư mục chỉ định</w:t>
      </w:r>
    </w:p>
    <w:p w14:paraId="27C5D22F" w14:textId="10897913" w:rsidR="00754E99" w:rsidRDefault="00754E99" w:rsidP="00E21240">
      <w:pPr>
        <w:rPr>
          <w:rFonts w:ascii="Times New Roman" w:hAnsi="Times New Roman" w:cs="Times New Roman"/>
          <w:sz w:val="28"/>
          <w:szCs w:val="28"/>
          <w:lang w:val="vi-VN"/>
        </w:rPr>
      </w:pPr>
      <w:r>
        <w:rPr>
          <w:rFonts w:ascii="Times New Roman" w:hAnsi="Times New Roman" w:cs="Times New Roman"/>
          <w:sz w:val="28"/>
          <w:szCs w:val="28"/>
          <w:lang w:val="vi-VN"/>
        </w:rPr>
        <w:t>cat: hiện nội dung file hoặc thư mục chỉ định</w:t>
      </w:r>
    </w:p>
    <w:p w14:paraId="70C5F6CD" w14:textId="77777777" w:rsidR="00754E99" w:rsidRDefault="00754E99" w:rsidP="00C1335A">
      <w:pPr>
        <w:jc w:val="center"/>
        <w:rPr>
          <w:rFonts w:ascii="Times New Roman" w:hAnsi="Times New Roman" w:cs="Times New Roman"/>
          <w:sz w:val="28"/>
          <w:szCs w:val="28"/>
          <w:lang w:val="vi-VN"/>
        </w:rPr>
      </w:pPr>
      <w:r w:rsidRPr="00754E99">
        <w:rPr>
          <w:rFonts w:ascii="Times New Roman" w:hAnsi="Times New Roman" w:cs="Times New Roman"/>
          <w:noProof/>
          <w:sz w:val="28"/>
          <w:szCs w:val="28"/>
          <w:lang w:val="vi-VN"/>
        </w:rPr>
        <w:drawing>
          <wp:inline distT="0" distB="0" distL="0" distR="0" wp14:anchorId="1E231FAF" wp14:editId="7B973BDD">
            <wp:extent cx="5696831" cy="1244600"/>
            <wp:effectExtent l="0" t="0" r="0" b="0"/>
            <wp:docPr id="272566569" name="Picture 37"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566569" name="Picture 37" descr="A screen shot of a computer&#10;&#10;AI-generated content may be incorrect."/>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716291" cy="1248851"/>
                    </a:xfrm>
                    <a:prstGeom prst="rect">
                      <a:avLst/>
                    </a:prstGeom>
                    <a:noFill/>
                    <a:ln>
                      <a:noFill/>
                    </a:ln>
                  </pic:spPr>
                </pic:pic>
              </a:graphicData>
            </a:graphic>
          </wp:inline>
        </w:drawing>
      </w:r>
    </w:p>
    <w:p w14:paraId="2ED5B11A" w14:textId="6DCEB948" w:rsidR="00754E99" w:rsidRDefault="00754E99" w:rsidP="00E21240">
      <w:pPr>
        <w:rPr>
          <w:rFonts w:ascii="Times New Roman" w:hAnsi="Times New Roman" w:cs="Times New Roman"/>
          <w:sz w:val="28"/>
          <w:szCs w:val="28"/>
          <w:lang w:val="vi-VN"/>
        </w:rPr>
      </w:pPr>
      <w:r>
        <w:rPr>
          <w:rFonts w:ascii="Times New Roman" w:hAnsi="Times New Roman" w:cs="Times New Roman"/>
          <w:sz w:val="28"/>
          <w:szCs w:val="28"/>
          <w:lang w:val="vi-VN"/>
        </w:rPr>
        <w:t>Kiểm tra quyền của sinh viên trên nhóm thư mục</w:t>
      </w:r>
    </w:p>
    <w:p w14:paraId="09DA17FD" w14:textId="16986E23" w:rsidR="00754E99" w:rsidRDefault="00754E99" w:rsidP="00C1335A">
      <w:pPr>
        <w:jc w:val="center"/>
        <w:rPr>
          <w:rFonts w:ascii="Times New Roman" w:hAnsi="Times New Roman" w:cs="Times New Roman"/>
          <w:sz w:val="28"/>
          <w:szCs w:val="28"/>
          <w:lang w:val="vi-VN"/>
        </w:rPr>
      </w:pPr>
      <w:r w:rsidRPr="00754E99">
        <w:rPr>
          <w:rFonts w:ascii="Times New Roman" w:hAnsi="Times New Roman" w:cs="Times New Roman"/>
          <w:noProof/>
          <w:sz w:val="28"/>
          <w:szCs w:val="28"/>
          <w:lang w:val="vi-VN"/>
        </w:rPr>
        <w:drawing>
          <wp:inline distT="0" distB="0" distL="0" distR="0" wp14:anchorId="7C1E11A7" wp14:editId="2452C691">
            <wp:extent cx="4843145" cy="4233545"/>
            <wp:effectExtent l="0" t="0" r="0" b="0"/>
            <wp:docPr id="595791772" name="Picture 3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791772" name="Picture 38" descr="A screenshot of a computer&#10;&#10;AI-generated content may be incorrect."/>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4843145" cy="4233545"/>
                    </a:xfrm>
                    <a:prstGeom prst="rect">
                      <a:avLst/>
                    </a:prstGeom>
                    <a:noFill/>
                    <a:ln>
                      <a:noFill/>
                    </a:ln>
                  </pic:spPr>
                </pic:pic>
              </a:graphicData>
            </a:graphic>
          </wp:inline>
        </w:drawing>
      </w:r>
    </w:p>
    <w:p w14:paraId="18E58378" w14:textId="2E9575ED" w:rsidR="006F2B2D" w:rsidRPr="00C1335A" w:rsidRDefault="006F2B2D" w:rsidP="00E21240">
      <w:pPr>
        <w:rPr>
          <w:rFonts w:ascii="Times New Roman" w:hAnsi="Times New Roman" w:cs="Times New Roman"/>
          <w:i/>
          <w:iCs/>
          <w:sz w:val="28"/>
          <w:szCs w:val="28"/>
          <w:lang w:val="vi-VN"/>
        </w:rPr>
      </w:pPr>
      <w:r w:rsidRPr="00C1335A">
        <w:rPr>
          <w:rFonts w:ascii="Times New Roman" w:hAnsi="Times New Roman" w:cs="Times New Roman"/>
          <w:i/>
          <w:iCs/>
          <w:sz w:val="28"/>
          <w:szCs w:val="28"/>
          <w:lang w:val="vi-VN"/>
        </w:rPr>
        <w:t>2.2. An toàn truy cập tài nguyên chia sẻ</w:t>
      </w:r>
    </w:p>
    <w:p w14:paraId="57EFBA8C" w14:textId="070A0870" w:rsidR="00754E99" w:rsidRDefault="00754E99" w:rsidP="00E21240">
      <w:pPr>
        <w:rPr>
          <w:rFonts w:ascii="Times New Roman" w:hAnsi="Times New Roman" w:cs="Times New Roman"/>
          <w:sz w:val="28"/>
          <w:szCs w:val="28"/>
          <w:lang w:val="vi-VN"/>
        </w:rPr>
      </w:pPr>
      <w:r>
        <w:rPr>
          <w:rFonts w:ascii="Times New Roman" w:hAnsi="Times New Roman" w:cs="Times New Roman"/>
          <w:sz w:val="28"/>
          <w:szCs w:val="28"/>
          <w:lang w:val="vi-VN"/>
        </w:rPr>
        <w:lastRenderedPageBreak/>
        <w:t>Để thực hiện an toàn truy cập tài nguyên chia sẻ, lần này dữ liệu vẫn được lưu trữ trên Ubuntu và thực hiện chia sẻ để người dùng bên ngoài hoặc user của hệ thống ở máy tính từ bên ngoài là windows 8 vẫn truy cập được dữ liệu đó.</w:t>
      </w:r>
    </w:p>
    <w:p w14:paraId="3BFF30AC" w14:textId="3A5CAB9F" w:rsidR="00754E99" w:rsidRDefault="00754E99" w:rsidP="00E21240">
      <w:pPr>
        <w:rPr>
          <w:rFonts w:ascii="Times New Roman" w:hAnsi="Times New Roman" w:cs="Times New Roman"/>
          <w:sz w:val="28"/>
          <w:szCs w:val="28"/>
          <w:lang w:val="vi-VN"/>
        </w:rPr>
      </w:pPr>
      <w:r>
        <w:rPr>
          <w:rFonts w:ascii="Times New Roman" w:hAnsi="Times New Roman" w:cs="Times New Roman"/>
          <w:sz w:val="28"/>
          <w:szCs w:val="28"/>
          <w:lang w:val="vi-VN"/>
        </w:rPr>
        <w:t xml:space="preserve">Để làm được điều này, cần một công cụ để tích hợp vào Ubuntu, hỗ trợ quản lí việc phân quyền và quản lí tệp tin được chia sẻ là Samba. </w:t>
      </w:r>
    </w:p>
    <w:p w14:paraId="377CEBC7" w14:textId="79D3DFF0" w:rsidR="00754E99" w:rsidRDefault="00754E99" w:rsidP="00E21240">
      <w:pPr>
        <w:rPr>
          <w:rFonts w:ascii="Times New Roman" w:hAnsi="Times New Roman" w:cs="Times New Roman"/>
          <w:sz w:val="28"/>
          <w:szCs w:val="28"/>
          <w:lang w:val="vi-VN"/>
        </w:rPr>
      </w:pPr>
      <w:r>
        <w:rPr>
          <w:rFonts w:ascii="Times New Roman" w:hAnsi="Times New Roman" w:cs="Times New Roman"/>
          <w:sz w:val="28"/>
          <w:szCs w:val="28"/>
          <w:lang w:val="vi-VN"/>
        </w:rPr>
        <w:t xml:space="preserve">Chạy lệnh sau update hệ thống: </w:t>
      </w:r>
    </w:p>
    <w:p w14:paraId="45017E1F" w14:textId="218A3F09" w:rsidR="00754E99" w:rsidRDefault="00754E99" w:rsidP="00E21240">
      <w:pPr>
        <w:rPr>
          <w:rFonts w:ascii="Times New Roman" w:hAnsi="Times New Roman" w:cs="Times New Roman"/>
          <w:sz w:val="28"/>
          <w:szCs w:val="28"/>
          <w:lang w:val="vi-VN"/>
        </w:rPr>
      </w:pPr>
      <w:r>
        <w:rPr>
          <w:rFonts w:ascii="Times New Roman" w:hAnsi="Times New Roman" w:cs="Times New Roman"/>
          <w:sz w:val="28"/>
          <w:szCs w:val="28"/>
          <w:lang w:val="vi-VN"/>
        </w:rPr>
        <w:t>Sudo apt-get update</w:t>
      </w:r>
    </w:p>
    <w:p w14:paraId="04A8B184" w14:textId="7BFDE131" w:rsidR="005603CC" w:rsidRDefault="005603CC" w:rsidP="00E21240">
      <w:pPr>
        <w:rPr>
          <w:rFonts w:ascii="Times New Roman" w:hAnsi="Times New Roman" w:cs="Times New Roman"/>
          <w:sz w:val="28"/>
          <w:szCs w:val="28"/>
          <w:lang w:val="vi-VN"/>
        </w:rPr>
      </w:pPr>
      <w:r>
        <w:rPr>
          <w:rFonts w:ascii="Times New Roman" w:hAnsi="Times New Roman" w:cs="Times New Roman"/>
          <w:sz w:val="28"/>
          <w:szCs w:val="28"/>
          <w:lang w:val="vi-VN"/>
        </w:rPr>
        <w:t>Kiểm tra kết nối mạng</w:t>
      </w:r>
    </w:p>
    <w:p w14:paraId="1FC56F99" w14:textId="398B7D83" w:rsidR="005603CC" w:rsidRDefault="005603CC" w:rsidP="00E21240">
      <w:pPr>
        <w:rPr>
          <w:rFonts w:ascii="Times New Roman" w:hAnsi="Times New Roman" w:cs="Times New Roman"/>
          <w:sz w:val="28"/>
          <w:szCs w:val="28"/>
          <w:lang w:val="vi-VN"/>
        </w:rPr>
      </w:pPr>
      <w:r>
        <w:rPr>
          <w:rFonts w:ascii="Times New Roman" w:hAnsi="Times New Roman" w:cs="Times New Roman"/>
          <w:sz w:val="28"/>
          <w:szCs w:val="28"/>
          <w:lang w:val="vi-VN"/>
        </w:rPr>
        <w:t>Ping 8.8.8.8</w:t>
      </w:r>
    </w:p>
    <w:p w14:paraId="30C6CB88" w14:textId="74A7A083" w:rsidR="005603CC" w:rsidRDefault="005603CC" w:rsidP="00E21240">
      <w:pPr>
        <w:rPr>
          <w:rFonts w:ascii="Times New Roman" w:hAnsi="Times New Roman" w:cs="Times New Roman"/>
          <w:sz w:val="28"/>
          <w:szCs w:val="28"/>
          <w:lang w:val="vi-VN"/>
        </w:rPr>
      </w:pPr>
      <w:r>
        <w:rPr>
          <w:rFonts w:ascii="Times New Roman" w:hAnsi="Times New Roman" w:cs="Times New Roman"/>
          <w:sz w:val="28"/>
          <w:szCs w:val="28"/>
          <w:lang w:val="vi-VN"/>
        </w:rPr>
        <w:t>Tải phần mềm Samba về máy</w:t>
      </w:r>
    </w:p>
    <w:p w14:paraId="7086D11A" w14:textId="4D00824E" w:rsidR="00754E99" w:rsidRDefault="00754E99" w:rsidP="00E21240">
      <w:pPr>
        <w:rPr>
          <w:rFonts w:ascii="Times New Roman" w:hAnsi="Times New Roman" w:cs="Times New Roman"/>
          <w:sz w:val="28"/>
          <w:szCs w:val="28"/>
          <w:lang w:val="vi-VN"/>
        </w:rPr>
      </w:pPr>
      <w:r>
        <w:rPr>
          <w:rFonts w:ascii="Times New Roman" w:hAnsi="Times New Roman" w:cs="Times New Roman"/>
          <w:sz w:val="28"/>
          <w:szCs w:val="28"/>
          <w:lang w:val="vi-VN"/>
        </w:rPr>
        <w:t>Sudo apt-get install samba</w:t>
      </w:r>
    </w:p>
    <w:p w14:paraId="6BF65737" w14:textId="35683778" w:rsidR="00754E99" w:rsidRDefault="00754E99" w:rsidP="00C1335A">
      <w:pPr>
        <w:jc w:val="center"/>
        <w:rPr>
          <w:rFonts w:ascii="Times New Roman" w:hAnsi="Times New Roman" w:cs="Times New Roman"/>
          <w:sz w:val="28"/>
          <w:szCs w:val="28"/>
          <w:lang w:val="vi-VN"/>
        </w:rPr>
      </w:pPr>
      <w:r w:rsidRPr="00754E99">
        <w:rPr>
          <w:rFonts w:ascii="Times New Roman" w:hAnsi="Times New Roman" w:cs="Times New Roman"/>
          <w:noProof/>
          <w:sz w:val="28"/>
          <w:szCs w:val="28"/>
          <w:lang w:val="vi-VN"/>
        </w:rPr>
        <w:drawing>
          <wp:inline distT="0" distB="0" distL="0" distR="0" wp14:anchorId="485B7E67" wp14:editId="0E702187">
            <wp:extent cx="4538133" cy="1158179"/>
            <wp:effectExtent l="0" t="0" r="0" b="4445"/>
            <wp:docPr id="115125151" name="Picture 3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25151" name="Picture 39" descr="A screenshot of a computer&#10;&#10;AI-generated content may be incorrect."/>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4569491" cy="1166182"/>
                    </a:xfrm>
                    <a:prstGeom prst="rect">
                      <a:avLst/>
                    </a:prstGeom>
                    <a:noFill/>
                    <a:ln>
                      <a:noFill/>
                    </a:ln>
                  </pic:spPr>
                </pic:pic>
              </a:graphicData>
            </a:graphic>
          </wp:inline>
        </w:drawing>
      </w:r>
    </w:p>
    <w:p w14:paraId="0367C235" w14:textId="205ABA02" w:rsidR="0086418F" w:rsidRDefault="0086418F" w:rsidP="00E21240">
      <w:pPr>
        <w:rPr>
          <w:rFonts w:ascii="Times New Roman" w:hAnsi="Times New Roman" w:cs="Times New Roman"/>
          <w:sz w:val="28"/>
          <w:szCs w:val="28"/>
          <w:lang w:val="vi-VN"/>
        </w:rPr>
      </w:pPr>
      <w:r>
        <w:rPr>
          <w:rFonts w:ascii="Times New Roman" w:hAnsi="Times New Roman" w:cs="Times New Roman"/>
          <w:sz w:val="28"/>
          <w:szCs w:val="28"/>
          <w:lang w:val="vi-VN"/>
        </w:rPr>
        <w:t>Truy cập tệp tin cấu hình của Samba thực hiện thêm nội dung dưới vào cuối nội dung tệp tin.</w:t>
      </w:r>
    </w:p>
    <w:p w14:paraId="1CE1EC8D" w14:textId="6283AB8E" w:rsidR="00754E99" w:rsidRDefault="0086418F" w:rsidP="00C1335A">
      <w:pPr>
        <w:jc w:val="center"/>
        <w:rPr>
          <w:rFonts w:ascii="Times New Roman" w:hAnsi="Times New Roman" w:cs="Times New Roman"/>
          <w:sz w:val="28"/>
          <w:szCs w:val="28"/>
          <w:lang w:val="vi-VN"/>
        </w:rPr>
      </w:pPr>
      <w:r w:rsidRPr="0086418F">
        <w:rPr>
          <w:rFonts w:ascii="Times New Roman" w:hAnsi="Times New Roman" w:cs="Times New Roman"/>
          <w:noProof/>
          <w:sz w:val="28"/>
          <w:szCs w:val="28"/>
          <w:lang w:val="vi-VN"/>
        </w:rPr>
        <w:drawing>
          <wp:inline distT="0" distB="0" distL="0" distR="0" wp14:anchorId="4EB2B5DF" wp14:editId="49AF84D5">
            <wp:extent cx="4728192" cy="3005666"/>
            <wp:effectExtent l="0" t="0" r="0" b="4445"/>
            <wp:docPr id="299077756" name="Picture 4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077756" name="Picture 40" descr="A screenshot of a computer&#10;&#10;AI-generated content may be incorrect."/>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4794947" cy="3048101"/>
                    </a:xfrm>
                    <a:prstGeom prst="rect">
                      <a:avLst/>
                    </a:prstGeom>
                    <a:noFill/>
                    <a:ln>
                      <a:noFill/>
                    </a:ln>
                  </pic:spPr>
                </pic:pic>
              </a:graphicData>
            </a:graphic>
          </wp:inline>
        </w:drawing>
      </w:r>
    </w:p>
    <w:p w14:paraId="060AFEAD" w14:textId="78B675DF" w:rsidR="0086418F" w:rsidRDefault="0086418F" w:rsidP="00E21240">
      <w:pPr>
        <w:rPr>
          <w:rFonts w:ascii="Times New Roman" w:hAnsi="Times New Roman" w:cs="Times New Roman"/>
          <w:sz w:val="28"/>
          <w:szCs w:val="28"/>
          <w:lang w:val="vi-VN"/>
        </w:rPr>
      </w:pPr>
      <w:r>
        <w:rPr>
          <w:rFonts w:ascii="Times New Roman" w:hAnsi="Times New Roman" w:cs="Times New Roman"/>
          <w:sz w:val="28"/>
          <w:szCs w:val="28"/>
          <w:lang w:val="vi-VN"/>
        </w:rPr>
        <w:lastRenderedPageBreak/>
        <w:t>[…]: tên thư mục được chia sẻ</w:t>
      </w:r>
    </w:p>
    <w:p w14:paraId="246E57A1" w14:textId="33DC38F2" w:rsidR="0086418F" w:rsidRDefault="0086418F" w:rsidP="00E21240">
      <w:pPr>
        <w:rPr>
          <w:rFonts w:ascii="Times New Roman" w:hAnsi="Times New Roman" w:cs="Times New Roman"/>
          <w:sz w:val="28"/>
          <w:szCs w:val="28"/>
          <w:lang w:val="vi-VN"/>
        </w:rPr>
      </w:pPr>
      <w:r>
        <w:rPr>
          <w:rFonts w:ascii="Times New Roman" w:hAnsi="Times New Roman" w:cs="Times New Roman"/>
          <w:sz w:val="28"/>
          <w:szCs w:val="28"/>
          <w:lang w:val="vi-VN"/>
        </w:rPr>
        <w:t>Comment: mô tả về thư mục</w:t>
      </w:r>
    </w:p>
    <w:p w14:paraId="59AF3462" w14:textId="314AA170" w:rsidR="0086418F" w:rsidRDefault="0086418F" w:rsidP="00E21240">
      <w:pPr>
        <w:rPr>
          <w:rFonts w:ascii="Times New Roman" w:hAnsi="Times New Roman" w:cs="Times New Roman"/>
          <w:sz w:val="28"/>
          <w:szCs w:val="28"/>
          <w:lang w:val="vi-VN"/>
        </w:rPr>
      </w:pPr>
      <w:r>
        <w:rPr>
          <w:rFonts w:ascii="Times New Roman" w:hAnsi="Times New Roman" w:cs="Times New Roman"/>
          <w:sz w:val="28"/>
          <w:szCs w:val="28"/>
          <w:lang w:val="vi-VN"/>
        </w:rPr>
        <w:t>Path: đường dẫn chia sẻ thư mục</w:t>
      </w:r>
    </w:p>
    <w:p w14:paraId="14A08845" w14:textId="0E0C454D" w:rsidR="0086418F" w:rsidRDefault="0086418F" w:rsidP="00E21240">
      <w:pPr>
        <w:rPr>
          <w:rFonts w:ascii="Times New Roman" w:hAnsi="Times New Roman" w:cs="Times New Roman"/>
          <w:sz w:val="28"/>
          <w:szCs w:val="28"/>
          <w:lang w:val="vi-VN"/>
        </w:rPr>
      </w:pPr>
      <w:r>
        <w:rPr>
          <w:rFonts w:ascii="Times New Roman" w:hAnsi="Times New Roman" w:cs="Times New Roman"/>
          <w:sz w:val="28"/>
          <w:szCs w:val="28"/>
          <w:lang w:val="vi-VN"/>
        </w:rPr>
        <w:t>Browsable: cho phép duyệt đường dẫn trên máy windows không?</w:t>
      </w:r>
    </w:p>
    <w:p w14:paraId="20C93E35" w14:textId="75BB6625" w:rsidR="0086418F" w:rsidRDefault="0086418F" w:rsidP="00E21240">
      <w:pPr>
        <w:rPr>
          <w:rFonts w:ascii="Times New Roman" w:hAnsi="Times New Roman" w:cs="Times New Roman"/>
          <w:sz w:val="28"/>
          <w:szCs w:val="28"/>
          <w:lang w:val="vi-VN"/>
        </w:rPr>
      </w:pPr>
      <w:r>
        <w:rPr>
          <w:rFonts w:ascii="Times New Roman" w:hAnsi="Times New Roman" w:cs="Times New Roman"/>
          <w:sz w:val="28"/>
          <w:szCs w:val="28"/>
          <w:lang w:val="vi-VN"/>
        </w:rPr>
        <w:t>Guest ok: cho phép khách truy cập thư mục ko?</w:t>
      </w:r>
      <w:r w:rsidR="009E4C07">
        <w:rPr>
          <w:rFonts w:ascii="Times New Roman" w:hAnsi="Times New Roman" w:cs="Times New Roman"/>
          <w:sz w:val="28"/>
          <w:szCs w:val="28"/>
          <w:lang w:val="vi-VN"/>
        </w:rPr>
        <w:t xml:space="preserve"> (</w:t>
      </w:r>
      <w:r w:rsidR="00495C27">
        <w:rPr>
          <w:rFonts w:ascii="Times New Roman" w:hAnsi="Times New Roman" w:cs="Times New Roman"/>
          <w:sz w:val="28"/>
          <w:szCs w:val="28"/>
          <w:lang w:val="vi-VN"/>
        </w:rPr>
        <w:t>áp dụng</w:t>
      </w:r>
      <w:r w:rsidR="009E4C07">
        <w:rPr>
          <w:rFonts w:ascii="Times New Roman" w:hAnsi="Times New Roman" w:cs="Times New Roman"/>
          <w:sz w:val="28"/>
          <w:szCs w:val="28"/>
          <w:lang w:val="vi-VN"/>
        </w:rPr>
        <w:t xml:space="preserve"> user ngoài </w:t>
      </w:r>
      <w:r w:rsidR="00495C27">
        <w:rPr>
          <w:rFonts w:ascii="Times New Roman" w:hAnsi="Times New Roman" w:cs="Times New Roman"/>
          <w:sz w:val="28"/>
          <w:szCs w:val="28"/>
          <w:lang w:val="vi-VN"/>
        </w:rPr>
        <w:t>samba)</w:t>
      </w:r>
    </w:p>
    <w:p w14:paraId="56B85639" w14:textId="3CDFAFF3" w:rsidR="0086418F" w:rsidRDefault="0086418F" w:rsidP="00E21240">
      <w:pPr>
        <w:rPr>
          <w:rFonts w:ascii="Times New Roman" w:hAnsi="Times New Roman" w:cs="Times New Roman"/>
          <w:sz w:val="28"/>
          <w:szCs w:val="28"/>
          <w:lang w:val="vi-VN"/>
        </w:rPr>
      </w:pPr>
      <w:r>
        <w:rPr>
          <w:rFonts w:ascii="Times New Roman" w:hAnsi="Times New Roman" w:cs="Times New Roman"/>
          <w:sz w:val="28"/>
          <w:szCs w:val="28"/>
          <w:lang w:val="vi-VN"/>
        </w:rPr>
        <w:t>Read only: chỉ cho phép đọc? nếu điền “no” thì sẽ có quyền Write, Excute</w:t>
      </w:r>
      <w:r w:rsidR="009E4C07">
        <w:rPr>
          <w:rFonts w:ascii="Times New Roman" w:hAnsi="Times New Roman" w:cs="Times New Roman"/>
          <w:sz w:val="28"/>
          <w:szCs w:val="28"/>
          <w:lang w:val="vi-VN"/>
        </w:rPr>
        <w:t xml:space="preserve"> (áp dụng guest)</w:t>
      </w:r>
    </w:p>
    <w:p w14:paraId="00714CFD" w14:textId="45FF965A" w:rsidR="0086418F" w:rsidRDefault="00495C27" w:rsidP="00E21240">
      <w:pPr>
        <w:rPr>
          <w:rFonts w:ascii="Times New Roman" w:hAnsi="Times New Roman" w:cs="Times New Roman"/>
          <w:sz w:val="28"/>
          <w:szCs w:val="28"/>
          <w:lang w:val="vi-VN"/>
        </w:rPr>
      </w:pPr>
      <w:r>
        <w:rPr>
          <w:rFonts w:ascii="Times New Roman" w:hAnsi="Times New Roman" w:cs="Times New Roman"/>
          <w:sz w:val="28"/>
          <w:szCs w:val="28"/>
          <w:lang w:val="vi-VN"/>
        </w:rPr>
        <w:t>cr</w:t>
      </w:r>
      <w:r w:rsidR="0086418F">
        <w:rPr>
          <w:rFonts w:ascii="Times New Roman" w:hAnsi="Times New Roman" w:cs="Times New Roman"/>
          <w:sz w:val="28"/>
          <w:szCs w:val="28"/>
          <w:lang w:val="vi-VN"/>
        </w:rPr>
        <w:t xml:space="preserve">eate mask: quyền </w:t>
      </w:r>
      <w:r>
        <w:rPr>
          <w:rFonts w:ascii="Times New Roman" w:hAnsi="Times New Roman" w:cs="Times New Roman"/>
          <w:sz w:val="28"/>
          <w:szCs w:val="28"/>
          <w:lang w:val="vi-VN"/>
        </w:rPr>
        <w:t>mặc định cho user trên samba</w:t>
      </w:r>
    </w:p>
    <w:p w14:paraId="1C1E0690" w14:textId="15FD63A9" w:rsidR="0086418F" w:rsidRDefault="0086418F" w:rsidP="00C1335A">
      <w:pPr>
        <w:jc w:val="center"/>
        <w:rPr>
          <w:rFonts w:ascii="Times New Roman" w:hAnsi="Times New Roman" w:cs="Times New Roman"/>
          <w:sz w:val="28"/>
          <w:szCs w:val="28"/>
          <w:lang w:val="vi-VN"/>
        </w:rPr>
      </w:pPr>
      <w:r w:rsidRPr="0086418F">
        <w:rPr>
          <w:rFonts w:ascii="Times New Roman" w:hAnsi="Times New Roman" w:cs="Times New Roman"/>
          <w:noProof/>
          <w:sz w:val="28"/>
          <w:szCs w:val="28"/>
          <w:lang w:val="vi-VN"/>
        </w:rPr>
        <w:drawing>
          <wp:inline distT="0" distB="0" distL="0" distR="0" wp14:anchorId="202AD144" wp14:editId="5A4D5037">
            <wp:extent cx="4673600" cy="2766682"/>
            <wp:effectExtent l="0" t="0" r="0" b="0"/>
            <wp:docPr id="1743430245" name="Picture 41"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430245" name="Picture 41" descr="A computer screen with white text&#10;&#10;AI-generated content may be incorrect."/>
                    <pic:cNvPicPr>
                      <a:picLocks noChangeAspect="1" noChangeArrowheads="1"/>
                    </pic:cNvPicPr>
                  </pic:nvPicPr>
                  <pic:blipFill rotWithShape="1">
                    <a:blip r:embed="rId48">
                      <a:extLst>
                        <a:ext uri="{28A0092B-C50C-407E-A947-70E740481C1C}">
                          <a14:useLocalDpi xmlns:a14="http://schemas.microsoft.com/office/drawing/2010/main" val="0"/>
                        </a:ext>
                      </a:extLst>
                    </a:blip>
                    <a:srcRect b="18168"/>
                    <a:stretch/>
                  </pic:blipFill>
                  <pic:spPr bwMode="auto">
                    <a:xfrm>
                      <a:off x="0" y="0"/>
                      <a:ext cx="4699564" cy="2782052"/>
                    </a:xfrm>
                    <a:prstGeom prst="rect">
                      <a:avLst/>
                    </a:prstGeom>
                    <a:noFill/>
                    <a:ln>
                      <a:noFill/>
                    </a:ln>
                    <a:extLst>
                      <a:ext uri="{53640926-AAD7-44D8-BBD7-CCE9431645EC}">
                        <a14:shadowObscured xmlns:a14="http://schemas.microsoft.com/office/drawing/2010/main"/>
                      </a:ext>
                    </a:extLst>
                  </pic:spPr>
                </pic:pic>
              </a:graphicData>
            </a:graphic>
          </wp:inline>
        </w:drawing>
      </w:r>
    </w:p>
    <w:p w14:paraId="4119F166" w14:textId="4D708968" w:rsidR="0086418F" w:rsidRDefault="0086418F" w:rsidP="00E21240">
      <w:pPr>
        <w:rPr>
          <w:rFonts w:ascii="Times New Roman" w:hAnsi="Times New Roman" w:cs="Times New Roman"/>
          <w:sz w:val="28"/>
          <w:szCs w:val="28"/>
          <w:lang w:val="vi-VN"/>
        </w:rPr>
      </w:pPr>
      <w:r>
        <w:rPr>
          <w:rFonts w:ascii="Times New Roman" w:hAnsi="Times New Roman" w:cs="Times New Roman"/>
          <w:sz w:val="28"/>
          <w:szCs w:val="28"/>
          <w:lang w:val="vi-VN"/>
        </w:rPr>
        <w:t>Secutiry: chỉ định người dùng được phép truy cập</w:t>
      </w:r>
    </w:p>
    <w:p w14:paraId="4C7481C0" w14:textId="2CA26F7A" w:rsidR="0086418F" w:rsidRDefault="0086418F" w:rsidP="00E21240">
      <w:pPr>
        <w:rPr>
          <w:rFonts w:ascii="Times New Roman" w:hAnsi="Times New Roman" w:cs="Times New Roman"/>
          <w:sz w:val="28"/>
          <w:szCs w:val="28"/>
          <w:lang w:val="vi-VN"/>
        </w:rPr>
      </w:pPr>
      <w:r>
        <w:rPr>
          <w:rFonts w:ascii="Times New Roman" w:hAnsi="Times New Roman" w:cs="Times New Roman"/>
          <w:sz w:val="28"/>
          <w:szCs w:val="28"/>
          <w:lang w:val="vi-VN"/>
        </w:rPr>
        <w:t>Encrypt passwords: mã khóa mật khẩu trên đường truyền</w:t>
      </w:r>
    </w:p>
    <w:p w14:paraId="5CEA7791" w14:textId="6C9830DD" w:rsidR="0086418F" w:rsidRDefault="0086418F" w:rsidP="00E21240">
      <w:pPr>
        <w:rPr>
          <w:rFonts w:ascii="Times New Roman" w:hAnsi="Times New Roman" w:cs="Times New Roman"/>
          <w:sz w:val="28"/>
          <w:szCs w:val="28"/>
          <w:lang w:val="vi-VN"/>
        </w:rPr>
      </w:pPr>
      <w:r>
        <w:rPr>
          <w:rFonts w:ascii="Times New Roman" w:hAnsi="Times New Roman" w:cs="Times New Roman"/>
          <w:sz w:val="28"/>
          <w:szCs w:val="28"/>
          <w:lang w:val="vi-VN"/>
        </w:rPr>
        <w:t>Sau đó tạo thư mục theo đường dẫn như đã ghi ở trong smb.conf</w:t>
      </w:r>
    </w:p>
    <w:p w14:paraId="4D252D41" w14:textId="2F7B3923" w:rsidR="0086418F" w:rsidRDefault="0086418F" w:rsidP="00C1335A">
      <w:pPr>
        <w:jc w:val="center"/>
        <w:rPr>
          <w:rFonts w:ascii="Times New Roman" w:hAnsi="Times New Roman" w:cs="Times New Roman"/>
          <w:sz w:val="28"/>
          <w:szCs w:val="28"/>
          <w:lang w:val="vi-VN"/>
        </w:rPr>
      </w:pPr>
      <w:r w:rsidRPr="0086418F">
        <w:rPr>
          <w:rFonts w:ascii="Times New Roman" w:hAnsi="Times New Roman" w:cs="Times New Roman"/>
          <w:noProof/>
          <w:sz w:val="28"/>
          <w:szCs w:val="28"/>
          <w:lang w:val="vi-VN"/>
        </w:rPr>
        <w:drawing>
          <wp:inline distT="0" distB="0" distL="0" distR="0" wp14:anchorId="28E28EA8" wp14:editId="73543171">
            <wp:extent cx="6654800" cy="660400"/>
            <wp:effectExtent l="0" t="0" r="0" b="6350"/>
            <wp:docPr id="1021128077"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6654800" cy="660400"/>
                    </a:xfrm>
                    <a:prstGeom prst="rect">
                      <a:avLst/>
                    </a:prstGeom>
                    <a:noFill/>
                    <a:ln>
                      <a:noFill/>
                    </a:ln>
                  </pic:spPr>
                </pic:pic>
              </a:graphicData>
            </a:graphic>
          </wp:inline>
        </w:drawing>
      </w:r>
      <w:r w:rsidRPr="0086418F">
        <w:rPr>
          <w:rFonts w:ascii="Times New Roman" w:hAnsi="Times New Roman" w:cs="Times New Roman"/>
          <w:noProof/>
          <w:sz w:val="28"/>
          <w:szCs w:val="28"/>
          <w:lang w:val="vi-VN"/>
        </w:rPr>
        <w:drawing>
          <wp:inline distT="0" distB="0" distL="0" distR="0" wp14:anchorId="5ECEBDB3" wp14:editId="183B8B61">
            <wp:extent cx="6553200" cy="609600"/>
            <wp:effectExtent l="0" t="0" r="0" b="0"/>
            <wp:docPr id="280845756"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6553200" cy="609600"/>
                    </a:xfrm>
                    <a:prstGeom prst="rect">
                      <a:avLst/>
                    </a:prstGeom>
                    <a:noFill/>
                    <a:ln>
                      <a:noFill/>
                    </a:ln>
                  </pic:spPr>
                </pic:pic>
              </a:graphicData>
            </a:graphic>
          </wp:inline>
        </w:drawing>
      </w:r>
    </w:p>
    <w:p w14:paraId="00F920FA" w14:textId="41C3C99F" w:rsidR="00C32C24" w:rsidRPr="00C32C24" w:rsidRDefault="00C32C24" w:rsidP="00C32C24">
      <w:pPr>
        <w:rPr>
          <w:rFonts w:ascii="Times New Roman" w:hAnsi="Times New Roman" w:cs="Times New Roman"/>
          <w:sz w:val="28"/>
          <w:szCs w:val="28"/>
          <w:lang w:val="vi-VN"/>
        </w:rPr>
      </w:pPr>
      <w:r>
        <w:rPr>
          <w:rFonts w:ascii="Times New Roman" w:hAnsi="Times New Roman" w:cs="Times New Roman"/>
          <w:sz w:val="28"/>
          <w:szCs w:val="28"/>
          <w:lang w:val="vi-VN"/>
        </w:rPr>
        <w:lastRenderedPageBreak/>
        <w:t xml:space="preserve">Sau đó khởi động lại các dịch vụ để các phân quyền vừa </w:t>
      </w:r>
      <w:r w:rsidR="005603CC">
        <w:rPr>
          <w:rFonts w:ascii="Times New Roman" w:hAnsi="Times New Roman" w:cs="Times New Roman"/>
          <w:sz w:val="28"/>
          <w:szCs w:val="28"/>
          <w:lang w:val="vi-VN"/>
        </w:rPr>
        <w:t>thêm trên Samba</w:t>
      </w:r>
      <w:r>
        <w:rPr>
          <w:rFonts w:ascii="Times New Roman" w:hAnsi="Times New Roman" w:cs="Times New Roman"/>
          <w:sz w:val="28"/>
          <w:szCs w:val="28"/>
          <w:lang w:val="vi-VN"/>
        </w:rPr>
        <w:t xml:space="preserve"> được áp dụng lên các tệp, tin vừa tạo bằng lệnh</w:t>
      </w:r>
      <w:r w:rsidRPr="00C32C24">
        <w:rPr>
          <w:rFonts w:ascii="Times New Roman" w:hAnsi="Times New Roman" w:cs="Times New Roman"/>
          <w:sz w:val="28"/>
          <w:szCs w:val="28"/>
          <w:lang w:val="vi-VN"/>
        </w:rPr>
        <w:t>:</w:t>
      </w:r>
    </w:p>
    <w:p w14:paraId="67BAB686" w14:textId="0B703A4E" w:rsidR="00C32C24" w:rsidRDefault="00C32C24" w:rsidP="00E21240">
      <w:pPr>
        <w:rPr>
          <w:rFonts w:ascii="Times New Roman" w:hAnsi="Times New Roman" w:cs="Times New Roman"/>
          <w:sz w:val="28"/>
          <w:szCs w:val="28"/>
        </w:rPr>
      </w:pPr>
      <w:r>
        <w:rPr>
          <w:rFonts w:ascii="Times New Roman" w:hAnsi="Times New Roman" w:cs="Times New Roman"/>
          <w:sz w:val="28"/>
          <w:szCs w:val="28"/>
          <w:lang w:val="vi-VN"/>
        </w:rPr>
        <w:t xml:space="preserve">Sudo systemctl </w:t>
      </w:r>
      <w:r>
        <w:rPr>
          <w:rFonts w:ascii="Times New Roman" w:hAnsi="Times New Roman" w:cs="Times New Roman"/>
          <w:sz w:val="28"/>
          <w:szCs w:val="28"/>
        </w:rPr>
        <w:t>restart smbd.service nmbd.service</w:t>
      </w:r>
    </w:p>
    <w:p w14:paraId="2790B7E7" w14:textId="66308BCB" w:rsidR="00C32C24" w:rsidRPr="00C32C24" w:rsidRDefault="00C32C24" w:rsidP="00E21240">
      <w:pPr>
        <w:rPr>
          <w:rFonts w:ascii="Times New Roman" w:hAnsi="Times New Roman" w:cs="Times New Roman"/>
          <w:sz w:val="28"/>
          <w:szCs w:val="28"/>
          <w:lang w:val="vi-VN"/>
        </w:rPr>
      </w:pPr>
      <w:r>
        <w:rPr>
          <w:rFonts w:ascii="Times New Roman" w:hAnsi="Times New Roman" w:cs="Times New Roman"/>
          <w:sz w:val="28"/>
          <w:szCs w:val="28"/>
        </w:rPr>
        <w:t>Tiếp</w:t>
      </w:r>
      <w:r>
        <w:rPr>
          <w:rFonts w:ascii="Times New Roman" w:hAnsi="Times New Roman" w:cs="Times New Roman"/>
          <w:sz w:val="28"/>
          <w:szCs w:val="28"/>
          <w:lang w:val="vi-VN"/>
        </w:rPr>
        <w:t xml:space="preserve"> tục add user vào samba, nhập mật khẩu truy cập thư mục cho họ ( tạo tùy ý, mật khẩu</w:t>
      </w:r>
      <w:r w:rsidR="005603CC">
        <w:rPr>
          <w:rFonts w:ascii="Times New Roman" w:hAnsi="Times New Roman" w:cs="Times New Roman"/>
          <w:sz w:val="28"/>
          <w:szCs w:val="28"/>
          <w:lang w:val="vi-VN"/>
        </w:rPr>
        <w:t xml:space="preserve"> nhằm</w:t>
      </w:r>
      <w:r>
        <w:rPr>
          <w:rFonts w:ascii="Times New Roman" w:hAnsi="Times New Roman" w:cs="Times New Roman"/>
          <w:sz w:val="28"/>
          <w:szCs w:val="28"/>
          <w:lang w:val="vi-VN"/>
        </w:rPr>
        <w:t xml:space="preserve"> sử dụng mở tệp chia sẻ ). Mở kích hoạt tài khoản huongnt1 trên samba. Các lệnh như dưới. </w:t>
      </w:r>
    </w:p>
    <w:p w14:paraId="342A6CB6" w14:textId="5793AD67" w:rsidR="00C32C24" w:rsidRDefault="00C32C24" w:rsidP="00C1335A">
      <w:pPr>
        <w:jc w:val="center"/>
        <w:rPr>
          <w:rFonts w:ascii="Times New Roman" w:hAnsi="Times New Roman" w:cs="Times New Roman"/>
          <w:sz w:val="28"/>
          <w:szCs w:val="28"/>
          <w:lang w:val="vi-VN"/>
        </w:rPr>
      </w:pPr>
      <w:r w:rsidRPr="00C32C24">
        <w:rPr>
          <w:rFonts w:ascii="Times New Roman" w:hAnsi="Times New Roman" w:cs="Times New Roman"/>
          <w:noProof/>
          <w:sz w:val="28"/>
          <w:szCs w:val="28"/>
          <w:lang w:val="vi-VN"/>
        </w:rPr>
        <w:drawing>
          <wp:inline distT="0" distB="0" distL="0" distR="0" wp14:anchorId="25DCF61D" wp14:editId="3B641391">
            <wp:extent cx="5461000" cy="1823326"/>
            <wp:effectExtent l="0" t="0" r="6350" b="5715"/>
            <wp:docPr id="622953861" name="Picture 44"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953861" name="Picture 44" descr="A screen shot of a computer program&#10;&#10;AI-generated content may be incorrect."/>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489011" cy="1832678"/>
                    </a:xfrm>
                    <a:prstGeom prst="rect">
                      <a:avLst/>
                    </a:prstGeom>
                    <a:noFill/>
                    <a:ln>
                      <a:noFill/>
                    </a:ln>
                  </pic:spPr>
                </pic:pic>
              </a:graphicData>
            </a:graphic>
          </wp:inline>
        </w:drawing>
      </w:r>
    </w:p>
    <w:p w14:paraId="4E456DA1" w14:textId="77A0632B" w:rsidR="00C32C24" w:rsidRDefault="00C32C24" w:rsidP="00E21240">
      <w:pPr>
        <w:rPr>
          <w:rFonts w:ascii="Times New Roman" w:hAnsi="Times New Roman" w:cs="Times New Roman"/>
          <w:sz w:val="28"/>
          <w:szCs w:val="28"/>
          <w:lang w:val="vi-VN"/>
        </w:rPr>
      </w:pPr>
      <w:r>
        <w:rPr>
          <w:rFonts w:ascii="Times New Roman" w:hAnsi="Times New Roman" w:cs="Times New Roman"/>
          <w:sz w:val="28"/>
          <w:szCs w:val="28"/>
          <w:lang w:val="vi-VN"/>
        </w:rPr>
        <w:t>Tiếp tục, cấp quyền và chủ sở hữu của thư mục BaiGiang và dl chia se như dưới</w:t>
      </w:r>
    </w:p>
    <w:p w14:paraId="48877108" w14:textId="19CEA7BC" w:rsidR="00C32C24" w:rsidRDefault="00C32C24" w:rsidP="00C1335A">
      <w:pPr>
        <w:jc w:val="center"/>
        <w:rPr>
          <w:rFonts w:ascii="Times New Roman" w:hAnsi="Times New Roman" w:cs="Times New Roman"/>
          <w:sz w:val="28"/>
          <w:szCs w:val="28"/>
          <w:lang w:val="vi-VN"/>
        </w:rPr>
      </w:pPr>
      <w:r w:rsidRPr="00C32C24">
        <w:rPr>
          <w:rFonts w:ascii="Times New Roman" w:hAnsi="Times New Roman" w:cs="Times New Roman"/>
          <w:noProof/>
          <w:sz w:val="28"/>
          <w:szCs w:val="28"/>
          <w:lang w:val="vi-VN"/>
        </w:rPr>
        <w:drawing>
          <wp:inline distT="0" distB="0" distL="0" distR="0" wp14:anchorId="20D373E7" wp14:editId="4BE1E25C">
            <wp:extent cx="6214533" cy="387857"/>
            <wp:effectExtent l="0" t="0" r="0" b="0"/>
            <wp:docPr id="559554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55464" name=""/>
                    <pic:cNvPicPr/>
                  </pic:nvPicPr>
                  <pic:blipFill>
                    <a:blip r:embed="rId52"/>
                    <a:stretch>
                      <a:fillRect/>
                    </a:stretch>
                  </pic:blipFill>
                  <pic:spPr>
                    <a:xfrm>
                      <a:off x="0" y="0"/>
                      <a:ext cx="6254915" cy="390377"/>
                    </a:xfrm>
                    <a:prstGeom prst="rect">
                      <a:avLst/>
                    </a:prstGeom>
                  </pic:spPr>
                </pic:pic>
              </a:graphicData>
            </a:graphic>
          </wp:inline>
        </w:drawing>
      </w:r>
      <w:r w:rsidRPr="00C32C24">
        <w:rPr>
          <w:rFonts w:ascii="Times New Roman" w:hAnsi="Times New Roman" w:cs="Times New Roman"/>
          <w:noProof/>
          <w:sz w:val="28"/>
          <w:szCs w:val="28"/>
        </w:rPr>
        <w:drawing>
          <wp:inline distT="0" distB="0" distL="0" distR="0" wp14:anchorId="6D5DB75E" wp14:editId="0FA9987B">
            <wp:extent cx="6451600" cy="757574"/>
            <wp:effectExtent l="0" t="0" r="6350" b="4445"/>
            <wp:docPr id="1054720969"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6462714" cy="758879"/>
                    </a:xfrm>
                    <a:prstGeom prst="rect">
                      <a:avLst/>
                    </a:prstGeom>
                    <a:noFill/>
                    <a:ln>
                      <a:noFill/>
                    </a:ln>
                  </pic:spPr>
                </pic:pic>
              </a:graphicData>
            </a:graphic>
          </wp:inline>
        </w:drawing>
      </w:r>
    </w:p>
    <w:p w14:paraId="00DF6544" w14:textId="5632D1D7" w:rsidR="00C32C24" w:rsidRDefault="00C32C24" w:rsidP="00E21240">
      <w:pPr>
        <w:rPr>
          <w:rFonts w:ascii="Times New Roman" w:hAnsi="Times New Roman" w:cs="Times New Roman"/>
          <w:sz w:val="28"/>
          <w:szCs w:val="28"/>
          <w:lang w:val="vi-VN"/>
        </w:rPr>
      </w:pPr>
      <w:r>
        <w:rPr>
          <w:rFonts w:ascii="Times New Roman" w:hAnsi="Times New Roman" w:cs="Times New Roman"/>
          <w:sz w:val="28"/>
          <w:szCs w:val="28"/>
          <w:lang w:val="vi-VN"/>
        </w:rPr>
        <w:t>Khởi động lại dịch vụ trên ubuntu, chạy sang máy windows 8 để kiểm tra kết quả</w:t>
      </w:r>
    </w:p>
    <w:p w14:paraId="50798B59" w14:textId="562EFC9B" w:rsidR="00C32C24" w:rsidRDefault="00C32C24" w:rsidP="00E21240">
      <w:pPr>
        <w:rPr>
          <w:rFonts w:ascii="Times New Roman" w:hAnsi="Times New Roman" w:cs="Times New Roman"/>
          <w:sz w:val="28"/>
          <w:szCs w:val="28"/>
          <w:lang w:val="vi-VN"/>
        </w:rPr>
      </w:pPr>
      <w:r>
        <w:rPr>
          <w:rFonts w:ascii="Times New Roman" w:hAnsi="Times New Roman" w:cs="Times New Roman"/>
          <w:sz w:val="28"/>
          <w:szCs w:val="28"/>
          <w:lang w:val="vi-VN"/>
        </w:rPr>
        <w:t xml:space="preserve">Trên máy windows 8, truy cập dữ liệu được chia sẻ trên máy </w:t>
      </w:r>
      <w:r w:rsidR="00C1335A">
        <w:rPr>
          <w:rFonts w:ascii="Times New Roman" w:hAnsi="Times New Roman" w:cs="Times New Roman"/>
          <w:sz w:val="28"/>
          <w:szCs w:val="28"/>
          <w:lang w:val="vi-VN"/>
        </w:rPr>
        <w:t>ubuntu</w:t>
      </w:r>
      <w:r>
        <w:rPr>
          <w:rFonts w:ascii="Times New Roman" w:hAnsi="Times New Roman" w:cs="Times New Roman"/>
          <w:sz w:val="28"/>
          <w:szCs w:val="28"/>
          <w:lang w:val="vi-VN"/>
        </w:rPr>
        <w:t xml:space="preserve"> theo địa chỉ IP của Ubuntu</w:t>
      </w:r>
      <w:r w:rsidR="00C1335A">
        <w:rPr>
          <w:rFonts w:ascii="Times New Roman" w:hAnsi="Times New Roman" w:cs="Times New Roman"/>
          <w:sz w:val="28"/>
          <w:szCs w:val="28"/>
          <w:lang w:val="vi-VN"/>
        </w:rPr>
        <w:t xml:space="preserve"> </w:t>
      </w:r>
      <w:hyperlink r:id="rId54" w:history="1">
        <w:r w:rsidR="00C1335A" w:rsidRPr="00005003">
          <w:rPr>
            <w:rStyle w:val="Hyperlink"/>
            <w:rFonts w:ascii="Times New Roman" w:hAnsi="Times New Roman" w:cs="Times New Roman"/>
            <w:sz w:val="28"/>
            <w:szCs w:val="28"/>
            <w:lang w:val="vi-VN"/>
          </w:rPr>
          <w:t>\\192.168.2.4\</w:t>
        </w:r>
      </w:hyperlink>
    </w:p>
    <w:p w14:paraId="2BDD0F60" w14:textId="6F6FCFF9" w:rsidR="00C1335A" w:rsidRDefault="00C1335A" w:rsidP="005603CC">
      <w:pPr>
        <w:jc w:val="center"/>
        <w:rPr>
          <w:rFonts w:ascii="Times New Roman" w:hAnsi="Times New Roman" w:cs="Times New Roman"/>
          <w:sz w:val="28"/>
          <w:szCs w:val="28"/>
          <w:lang w:val="vi-VN"/>
        </w:rPr>
      </w:pPr>
      <w:r w:rsidRPr="00C1335A">
        <w:rPr>
          <w:rFonts w:ascii="Times New Roman" w:hAnsi="Times New Roman" w:cs="Times New Roman"/>
          <w:noProof/>
          <w:sz w:val="28"/>
          <w:szCs w:val="28"/>
          <w:lang w:val="vi-VN"/>
        </w:rPr>
        <w:lastRenderedPageBreak/>
        <w:drawing>
          <wp:inline distT="0" distB="0" distL="0" distR="0" wp14:anchorId="51A5CD09" wp14:editId="4971C3B5">
            <wp:extent cx="6290733" cy="3159929"/>
            <wp:effectExtent l="0" t="0" r="0" b="2540"/>
            <wp:docPr id="1266186418" name="Picture 4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186418" name="Picture 46" descr="A screenshot of a computer&#10;&#10;AI-generated content may be incorrect."/>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6298510" cy="3163835"/>
                    </a:xfrm>
                    <a:prstGeom prst="rect">
                      <a:avLst/>
                    </a:prstGeom>
                    <a:noFill/>
                    <a:ln>
                      <a:noFill/>
                    </a:ln>
                  </pic:spPr>
                </pic:pic>
              </a:graphicData>
            </a:graphic>
          </wp:inline>
        </w:drawing>
      </w:r>
    </w:p>
    <w:p w14:paraId="3AFBE2E7" w14:textId="2237F094" w:rsidR="00C1335A" w:rsidRDefault="00C1335A" w:rsidP="00E21240">
      <w:pPr>
        <w:rPr>
          <w:rFonts w:ascii="Times New Roman" w:hAnsi="Times New Roman" w:cs="Times New Roman"/>
          <w:sz w:val="28"/>
          <w:szCs w:val="28"/>
          <w:lang w:val="vi-VN"/>
        </w:rPr>
      </w:pPr>
      <w:r>
        <w:rPr>
          <w:rFonts w:ascii="Times New Roman" w:hAnsi="Times New Roman" w:cs="Times New Roman"/>
          <w:sz w:val="28"/>
          <w:szCs w:val="28"/>
          <w:lang w:val="vi-VN"/>
        </w:rPr>
        <w:t>Click vào từng thư mục và kiểm tra quyền của người dùng trên đó,</w:t>
      </w:r>
      <w:r w:rsidR="00D04647">
        <w:rPr>
          <w:rFonts w:ascii="Times New Roman" w:hAnsi="Times New Roman" w:cs="Times New Roman"/>
          <w:sz w:val="28"/>
          <w:szCs w:val="28"/>
          <w:lang w:val="vi-VN"/>
        </w:rPr>
        <w:t xml:space="preserve"> đầu tiên dùng một tài khoản ngoài hệ thống ubuntu thử truy cập</w:t>
      </w:r>
      <w:r>
        <w:rPr>
          <w:rFonts w:ascii="Times New Roman" w:hAnsi="Times New Roman" w:cs="Times New Roman"/>
          <w:sz w:val="28"/>
          <w:szCs w:val="28"/>
          <w:lang w:val="vi-VN"/>
        </w:rPr>
        <w:t xml:space="preserve"> thư mục dl chia </w:t>
      </w:r>
      <w:r w:rsidR="00D04647">
        <w:rPr>
          <w:rFonts w:ascii="Times New Roman" w:hAnsi="Times New Roman" w:cs="Times New Roman"/>
          <w:sz w:val="28"/>
          <w:szCs w:val="28"/>
          <w:lang w:val="vi-VN"/>
        </w:rPr>
        <w:t>sẻ, ta được phép mở xem</w:t>
      </w:r>
      <w:r>
        <w:rPr>
          <w:rFonts w:ascii="Times New Roman" w:hAnsi="Times New Roman" w:cs="Times New Roman"/>
          <w:sz w:val="28"/>
          <w:szCs w:val="28"/>
          <w:lang w:val="vi-VN"/>
        </w:rPr>
        <w:t xml:space="preserve"> và đọc nội dung nhưng không cho phép ghi lên thư </w:t>
      </w:r>
      <w:r w:rsidR="00D04647">
        <w:rPr>
          <w:rFonts w:ascii="Times New Roman" w:hAnsi="Times New Roman" w:cs="Times New Roman"/>
          <w:sz w:val="28"/>
          <w:szCs w:val="28"/>
          <w:lang w:val="vi-VN"/>
        </w:rPr>
        <w:t>mục.</w:t>
      </w:r>
    </w:p>
    <w:p w14:paraId="6BCA2F66" w14:textId="53BAA940" w:rsidR="00C1335A" w:rsidRDefault="00C1335A" w:rsidP="00C1335A">
      <w:pPr>
        <w:jc w:val="center"/>
        <w:rPr>
          <w:rFonts w:ascii="Times New Roman" w:hAnsi="Times New Roman" w:cs="Times New Roman"/>
          <w:sz w:val="28"/>
          <w:szCs w:val="28"/>
          <w:lang w:val="vi-VN"/>
        </w:rPr>
      </w:pPr>
      <w:r w:rsidRPr="00C1335A">
        <w:rPr>
          <w:rFonts w:ascii="Times New Roman" w:hAnsi="Times New Roman" w:cs="Times New Roman"/>
          <w:noProof/>
          <w:sz w:val="28"/>
          <w:szCs w:val="28"/>
          <w:lang w:val="vi-VN"/>
        </w:rPr>
        <w:drawing>
          <wp:inline distT="0" distB="0" distL="0" distR="0" wp14:anchorId="5E8C8A1E" wp14:editId="14F914A5">
            <wp:extent cx="6239933" cy="3411164"/>
            <wp:effectExtent l="0" t="0" r="0" b="0"/>
            <wp:docPr id="976761336" name="Picture 4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761336" name="Picture 48" descr="A screenshot of a computer&#10;&#10;AI-generated content may be incorrect."/>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6254282" cy="3419008"/>
                    </a:xfrm>
                    <a:prstGeom prst="rect">
                      <a:avLst/>
                    </a:prstGeom>
                    <a:noFill/>
                    <a:ln>
                      <a:noFill/>
                    </a:ln>
                  </pic:spPr>
                </pic:pic>
              </a:graphicData>
            </a:graphic>
          </wp:inline>
        </w:drawing>
      </w:r>
    </w:p>
    <w:p w14:paraId="78C5A354" w14:textId="77777777" w:rsidR="00D04647" w:rsidRDefault="00D04647">
      <w:pPr>
        <w:spacing w:before="0" w:after="0"/>
        <w:ind w:left="0" w:right="0"/>
        <w:rPr>
          <w:rFonts w:ascii="Times New Roman" w:hAnsi="Times New Roman" w:cs="Times New Roman"/>
          <w:sz w:val="28"/>
          <w:szCs w:val="28"/>
          <w:lang w:val="vi-VN"/>
        </w:rPr>
      </w:pPr>
      <w:r>
        <w:rPr>
          <w:rFonts w:ascii="Times New Roman" w:hAnsi="Times New Roman" w:cs="Times New Roman"/>
          <w:sz w:val="28"/>
          <w:szCs w:val="28"/>
          <w:lang w:val="vi-VN"/>
        </w:rPr>
        <w:br w:type="page"/>
      </w:r>
    </w:p>
    <w:p w14:paraId="0405D1FF" w14:textId="4EA170B6" w:rsidR="00C1335A" w:rsidRDefault="00C1335A" w:rsidP="00E21240">
      <w:pPr>
        <w:rPr>
          <w:rFonts w:ascii="Times New Roman" w:hAnsi="Times New Roman" w:cs="Times New Roman"/>
          <w:sz w:val="28"/>
          <w:szCs w:val="28"/>
          <w:lang w:val="vi-VN"/>
        </w:rPr>
      </w:pPr>
      <w:r>
        <w:rPr>
          <w:rFonts w:ascii="Times New Roman" w:hAnsi="Times New Roman" w:cs="Times New Roman"/>
          <w:sz w:val="28"/>
          <w:szCs w:val="28"/>
          <w:lang w:val="vi-VN"/>
        </w:rPr>
        <w:lastRenderedPageBreak/>
        <w:t>Thư mục bài giảng chỉ cho phép user chỉ định truy cập, nên khi click vào để xem nội dung, thư mục yêu cầu xác thực người dùng. Ta nhập các thông tin</w:t>
      </w:r>
      <w:r w:rsidR="00D04647">
        <w:rPr>
          <w:rFonts w:ascii="Times New Roman" w:hAnsi="Times New Roman" w:cs="Times New Roman"/>
          <w:sz w:val="28"/>
          <w:szCs w:val="28"/>
          <w:lang w:val="vi-VN"/>
        </w:rPr>
        <w:t xml:space="preserve"> user giáo viên huongnt1</w:t>
      </w:r>
      <w:r>
        <w:rPr>
          <w:rFonts w:ascii="Times New Roman" w:hAnsi="Times New Roman" w:cs="Times New Roman"/>
          <w:sz w:val="28"/>
          <w:szCs w:val="28"/>
          <w:lang w:val="vi-VN"/>
        </w:rPr>
        <w:t xml:space="preserve"> như đã cấu hình.</w:t>
      </w:r>
    </w:p>
    <w:p w14:paraId="69D05B3C" w14:textId="2C16DC15" w:rsidR="00C1335A" w:rsidRDefault="00C1335A" w:rsidP="00C1335A">
      <w:pPr>
        <w:jc w:val="center"/>
        <w:rPr>
          <w:rFonts w:ascii="Times New Roman" w:hAnsi="Times New Roman" w:cs="Times New Roman"/>
          <w:sz w:val="28"/>
          <w:szCs w:val="28"/>
          <w:lang w:val="vi-VN"/>
        </w:rPr>
      </w:pPr>
      <w:r w:rsidRPr="00C1335A">
        <w:rPr>
          <w:rFonts w:ascii="Times New Roman" w:hAnsi="Times New Roman" w:cs="Times New Roman"/>
          <w:noProof/>
          <w:sz w:val="28"/>
          <w:szCs w:val="28"/>
          <w:lang w:val="vi-VN"/>
        </w:rPr>
        <w:drawing>
          <wp:inline distT="0" distB="0" distL="0" distR="0" wp14:anchorId="505A79CC" wp14:editId="58526BFF">
            <wp:extent cx="5867400" cy="4016995"/>
            <wp:effectExtent l="0" t="0" r="0" b="3175"/>
            <wp:docPr id="2108470405" name="Picture 49" descr="A screenshot of a computer secur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470405" name="Picture 49" descr="A screenshot of a computer security&#10;&#10;AI-generated content may be incorrect."/>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880093" cy="4025685"/>
                    </a:xfrm>
                    <a:prstGeom prst="rect">
                      <a:avLst/>
                    </a:prstGeom>
                    <a:noFill/>
                    <a:ln>
                      <a:noFill/>
                    </a:ln>
                  </pic:spPr>
                </pic:pic>
              </a:graphicData>
            </a:graphic>
          </wp:inline>
        </w:drawing>
      </w:r>
    </w:p>
    <w:p w14:paraId="08205EBF" w14:textId="5B30A55E" w:rsidR="00C1335A" w:rsidRDefault="00C1335A" w:rsidP="00E21240">
      <w:pPr>
        <w:rPr>
          <w:rFonts w:ascii="Times New Roman" w:hAnsi="Times New Roman" w:cs="Times New Roman"/>
          <w:sz w:val="28"/>
          <w:szCs w:val="28"/>
          <w:lang w:val="vi-VN"/>
        </w:rPr>
      </w:pPr>
      <w:r>
        <w:rPr>
          <w:rFonts w:ascii="Times New Roman" w:hAnsi="Times New Roman" w:cs="Times New Roman"/>
          <w:sz w:val="28"/>
          <w:szCs w:val="28"/>
          <w:lang w:val="vi-VN"/>
        </w:rPr>
        <w:t>Truy cập thư mục thành công với user huongnt1 và tạo ghi thử 2 file bất kì</w:t>
      </w:r>
      <w:r w:rsidR="00D04647">
        <w:rPr>
          <w:rFonts w:ascii="Times New Roman" w:hAnsi="Times New Roman" w:cs="Times New Roman"/>
          <w:sz w:val="28"/>
          <w:szCs w:val="28"/>
          <w:lang w:val="vi-VN"/>
        </w:rPr>
        <w:t xml:space="preserve"> thành công</w:t>
      </w:r>
    </w:p>
    <w:p w14:paraId="09B414D5" w14:textId="5C8FE613" w:rsidR="004C2E75" w:rsidRPr="00C32C24" w:rsidRDefault="00C1335A" w:rsidP="004C2E75">
      <w:pPr>
        <w:jc w:val="center"/>
        <w:rPr>
          <w:rFonts w:ascii="Times New Roman" w:hAnsi="Times New Roman" w:cs="Times New Roman"/>
          <w:sz w:val="28"/>
          <w:szCs w:val="28"/>
          <w:lang w:val="vi-VN"/>
        </w:rPr>
      </w:pPr>
      <w:r w:rsidRPr="00C1335A">
        <w:rPr>
          <w:rFonts w:ascii="Times New Roman" w:hAnsi="Times New Roman" w:cs="Times New Roman"/>
          <w:noProof/>
          <w:sz w:val="28"/>
          <w:szCs w:val="28"/>
          <w:lang w:val="vi-VN"/>
        </w:rPr>
        <w:drawing>
          <wp:inline distT="0" distB="0" distL="0" distR="0" wp14:anchorId="4049D5A6" wp14:editId="085A377B">
            <wp:extent cx="6239933" cy="3414303"/>
            <wp:effectExtent l="0" t="0" r="8890" b="0"/>
            <wp:docPr id="1215979622" name="Picture 5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979622" name="Picture 50" descr="A screenshot of a computer&#10;&#10;AI-generated content may be incorrect."/>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6255154" cy="3422631"/>
                    </a:xfrm>
                    <a:prstGeom prst="rect">
                      <a:avLst/>
                    </a:prstGeom>
                    <a:noFill/>
                    <a:ln>
                      <a:noFill/>
                    </a:ln>
                  </pic:spPr>
                </pic:pic>
              </a:graphicData>
            </a:graphic>
          </wp:inline>
        </w:drawing>
      </w:r>
    </w:p>
    <w:sectPr w:rsidR="004C2E75" w:rsidRPr="00C32C24" w:rsidSect="00A66B18">
      <w:pgSz w:w="12240" w:h="15840" w:code="1"/>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2D2C02" w14:textId="77777777" w:rsidR="00025DB0" w:rsidRDefault="00025DB0" w:rsidP="00A66B18">
      <w:pPr>
        <w:spacing w:before="0" w:after="0"/>
      </w:pPr>
      <w:r>
        <w:separator/>
      </w:r>
    </w:p>
  </w:endnote>
  <w:endnote w:type="continuationSeparator" w:id="0">
    <w:p w14:paraId="2D3F4BDB" w14:textId="77777777" w:rsidR="00025DB0" w:rsidRDefault="00025DB0" w:rsidP="00A66B18">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ranklin Gothic Book">
    <w:panose1 w:val="020B0503020102020204"/>
    <w:charset w:val="00"/>
    <w:family w:val="swiss"/>
    <w:pitch w:val="variable"/>
    <w:sig w:usb0="00000287" w:usb1="00000000" w:usb2="00000000" w:usb3="00000000" w:csb0="0000009F" w:csb1="00000000"/>
  </w:font>
  <w:font w:name="HGGothicE">
    <w:charset w:val="80"/>
    <w:family w:val="modern"/>
    <w:pitch w:val="fixed"/>
    <w:sig w:usb0="E00002FF" w:usb1="2AC7EDFE" w:usb2="00000012" w:usb3="00000000" w:csb0="00020001" w:csb1="00000000"/>
  </w:font>
  <w:font w:name="Times New Roman">
    <w:panose1 w:val="02020603050405020304"/>
    <w:charset w:val="00"/>
    <w:family w:val="roman"/>
    <w:pitch w:val="variable"/>
    <w:sig w:usb0="E0002EFF" w:usb1="C000785B" w:usb2="00000009" w:usb3="00000000" w:csb0="000001FF" w:csb1="00000000"/>
  </w:font>
  <w:font w:name="Franklin Gothic Medium">
    <w:panose1 w:val="020B0603020102020204"/>
    <w:charset w:val="00"/>
    <w:family w:val="swiss"/>
    <w:pitch w:val="variable"/>
    <w:sig w:usb0="00000287" w:usb1="00000000" w:usb2="00000000" w:usb3="00000000" w:csb0="0000009F" w:csb1="00000000"/>
  </w:font>
  <w:font w:name="HGSoeiKakugothicUB">
    <w:charset w:val="80"/>
    <w:family w:val="modern"/>
    <w:pitch w:val="fixed"/>
    <w:sig w:usb0="E00002FF" w:usb1="2AC7EDFE" w:usb2="00000012" w:usb3="00000000" w:csb0="00020001" w:csb1="00000000"/>
  </w:font>
  <w:font w:name="Tahoma">
    <w:panose1 w:val="020B0604030504040204"/>
    <w:charset w:val="00"/>
    <w:family w:val="swiss"/>
    <w:pitch w:val="variable"/>
    <w:sig w:usb0="E1002EFF" w:usb1="C000605B" w:usb2="00000029" w:usb3="00000000" w:csb0="000101FF" w:csb1="00000000"/>
  </w:font>
  <w:font w:name="Times  New Roman">
    <w:altName w:val="Times New Roman"/>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3FAB4F" w14:textId="77777777" w:rsidR="00025DB0" w:rsidRDefault="00025DB0" w:rsidP="00A66B18">
      <w:pPr>
        <w:spacing w:before="0" w:after="0"/>
      </w:pPr>
      <w:r>
        <w:separator/>
      </w:r>
    </w:p>
  </w:footnote>
  <w:footnote w:type="continuationSeparator" w:id="0">
    <w:p w14:paraId="46276842" w14:textId="77777777" w:rsidR="00025DB0" w:rsidRDefault="00025DB0" w:rsidP="00A66B18">
      <w:pPr>
        <w:spacing w:before="0"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removePersonalInformation/>
  <w:removeDateAndTime/>
  <w:displayBackgroundShape/>
  <w:proofState w:grammar="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45AD"/>
    <w:rsid w:val="00025DB0"/>
    <w:rsid w:val="00083BAA"/>
    <w:rsid w:val="0010680C"/>
    <w:rsid w:val="001766D6"/>
    <w:rsid w:val="001E2320"/>
    <w:rsid w:val="00214E28"/>
    <w:rsid w:val="00226758"/>
    <w:rsid w:val="00227908"/>
    <w:rsid w:val="00352B81"/>
    <w:rsid w:val="003A0150"/>
    <w:rsid w:val="003E24DF"/>
    <w:rsid w:val="0041428F"/>
    <w:rsid w:val="00495C27"/>
    <w:rsid w:val="004A2B0D"/>
    <w:rsid w:val="004C2E75"/>
    <w:rsid w:val="005603CC"/>
    <w:rsid w:val="005C2210"/>
    <w:rsid w:val="005D4BE0"/>
    <w:rsid w:val="005D7940"/>
    <w:rsid w:val="00615018"/>
    <w:rsid w:val="0062123A"/>
    <w:rsid w:val="00646E75"/>
    <w:rsid w:val="00695E36"/>
    <w:rsid w:val="006F2B2D"/>
    <w:rsid w:val="006F6F10"/>
    <w:rsid w:val="00754E99"/>
    <w:rsid w:val="00763737"/>
    <w:rsid w:val="007775D0"/>
    <w:rsid w:val="00780638"/>
    <w:rsid w:val="00783E79"/>
    <w:rsid w:val="007B5AE8"/>
    <w:rsid w:val="007E7F36"/>
    <w:rsid w:val="007F5192"/>
    <w:rsid w:val="0086418F"/>
    <w:rsid w:val="0090576B"/>
    <w:rsid w:val="00910D6C"/>
    <w:rsid w:val="00976B8C"/>
    <w:rsid w:val="009D6E13"/>
    <w:rsid w:val="009E4C07"/>
    <w:rsid w:val="009F76DC"/>
    <w:rsid w:val="00A245AD"/>
    <w:rsid w:val="00A66B18"/>
    <w:rsid w:val="00A6783B"/>
    <w:rsid w:val="00A96CF8"/>
    <w:rsid w:val="00AE1388"/>
    <w:rsid w:val="00AF3982"/>
    <w:rsid w:val="00AF3E26"/>
    <w:rsid w:val="00B20030"/>
    <w:rsid w:val="00B46697"/>
    <w:rsid w:val="00B50294"/>
    <w:rsid w:val="00B57D6E"/>
    <w:rsid w:val="00C1335A"/>
    <w:rsid w:val="00C32C24"/>
    <w:rsid w:val="00C701F7"/>
    <w:rsid w:val="00C70786"/>
    <w:rsid w:val="00D022A8"/>
    <w:rsid w:val="00D04647"/>
    <w:rsid w:val="00D41084"/>
    <w:rsid w:val="00D66593"/>
    <w:rsid w:val="00DE6DA2"/>
    <w:rsid w:val="00DF2D30"/>
    <w:rsid w:val="00E21240"/>
    <w:rsid w:val="00E55D74"/>
    <w:rsid w:val="00E6540C"/>
    <w:rsid w:val="00E81E2A"/>
    <w:rsid w:val="00EE0952"/>
    <w:rsid w:val="00FE0F4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E79DEE"/>
  <w14:defaultImageDpi w14:val="32767"/>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8" w:qFormat="1"/>
    <w:lsdException w:name="heading 2" w:semiHidden="1" w:uiPriority="9" w:unhideWhenUsed="1" w:qFormat="1"/>
    <w:lsdException w:name="heading 3" w:semiHidden="1" w:uiPriority="9" w:qFormat="1"/>
    <w:lsdException w:name="heading 4" w:semiHidden="1" w:uiPriority="9"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iPriority="6" w:unhideWhenUsed="1" w:qFormat="1"/>
    <w:lsdException w:name="Signature" w:semiHidden="1" w:uiPriority="7"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Salutation" w:semiHidden="1" w:uiPriority="4" w:unhideWhenUsed="1" w:qFormat="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
    <w:lsdException w:name="Emphasis" w:semiHidden="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lsdException w:name="Quote" w:semiHidden="1" w:uiPriority="29"/>
    <w:lsdException w:name="Intense Quote" w:semiHidden="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lsdException w:name="Intense Emphasis" w:semiHidden="1" w:uiPriority="21"/>
    <w:lsdException w:name="Subtle Reference" w:semiHidden="1" w:uiPriority="31"/>
    <w:lsdException w:name="Intense Reference" w:semiHidden="1" w:uiPriority="32"/>
    <w:lsdException w:name="Book Title" w:semiHidden="1"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lsdException w:name="Hashtag" w:semiHidden="1"/>
    <w:lsdException w:name="Unresolved Mention" w:semiHidden="1"/>
    <w:lsdException w:name="Smart Link" w:semiHidden="1" w:unhideWhenUsed="1"/>
  </w:latentStyles>
  <w:style w:type="paragraph" w:default="1" w:styleId="Normal">
    <w:name w:val="Normal"/>
    <w:qFormat/>
    <w:rsid w:val="00E21240"/>
    <w:pPr>
      <w:spacing w:before="40" w:after="360"/>
      <w:ind w:left="720" w:right="720"/>
    </w:pPr>
    <w:rPr>
      <w:rFonts w:eastAsiaTheme="minorHAnsi"/>
      <w:kern w:val="20"/>
      <w:szCs w:val="20"/>
    </w:rPr>
  </w:style>
  <w:style w:type="paragraph" w:styleId="Heading1">
    <w:name w:val="heading 1"/>
    <w:basedOn w:val="Recipient"/>
    <w:next w:val="Normal"/>
    <w:link w:val="Heading1Char"/>
    <w:uiPriority w:val="8"/>
    <w:qFormat/>
    <w:rsid w:val="007E7F36"/>
    <w:pPr>
      <w:outlineLvl w:val="0"/>
    </w:pPr>
    <w:rPr>
      <w:rFonts w:asciiTheme="majorHAnsi" w:hAnsiTheme="majorHAnsi"/>
      <w:color w:val="17406D" w:themeColor="text2"/>
      <w:sz w:val="32"/>
    </w:rPr>
  </w:style>
  <w:style w:type="paragraph" w:styleId="Heading2">
    <w:name w:val="heading 2"/>
    <w:basedOn w:val="Normal"/>
    <w:next w:val="Normal"/>
    <w:link w:val="Heading2Char"/>
    <w:uiPriority w:val="9"/>
    <w:qFormat/>
    <w:rsid w:val="00E21240"/>
    <w:pPr>
      <w:keepNext/>
      <w:keepLines/>
      <w:spacing w:before="360" w:after="0"/>
      <w:outlineLvl w:val="1"/>
    </w:pPr>
    <w:rPr>
      <w:rFonts w:asciiTheme="majorHAnsi" w:eastAsiaTheme="majorEastAsia" w:hAnsiTheme="majorHAnsi" w:cstheme="majorBidi"/>
      <w:color w:val="112F5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8"/>
    <w:rsid w:val="007E7F36"/>
    <w:rPr>
      <w:rFonts w:asciiTheme="majorHAnsi" w:eastAsiaTheme="minorHAnsi" w:hAnsiTheme="majorHAnsi"/>
      <w:b/>
      <w:bCs/>
      <w:color w:val="17406D" w:themeColor="text2"/>
      <w:kern w:val="20"/>
      <w:sz w:val="32"/>
      <w:szCs w:val="20"/>
    </w:rPr>
  </w:style>
  <w:style w:type="paragraph" w:customStyle="1" w:styleId="Recipient">
    <w:name w:val="Recipient"/>
    <w:basedOn w:val="Normal"/>
    <w:uiPriority w:val="3"/>
    <w:semiHidden/>
    <w:qFormat/>
    <w:rsid w:val="00A66B18"/>
    <w:pPr>
      <w:spacing w:before="840" w:after="40"/>
    </w:pPr>
    <w:rPr>
      <w:b/>
      <w:bCs/>
      <w:color w:val="000000" w:themeColor="text1"/>
    </w:rPr>
  </w:style>
  <w:style w:type="paragraph" w:styleId="Salutation">
    <w:name w:val="Salutation"/>
    <w:basedOn w:val="Normal"/>
    <w:link w:val="SalutationChar"/>
    <w:uiPriority w:val="4"/>
    <w:semiHidden/>
    <w:qFormat/>
    <w:rsid w:val="00A66B18"/>
    <w:pPr>
      <w:spacing w:before="720"/>
    </w:pPr>
  </w:style>
  <w:style w:type="character" w:customStyle="1" w:styleId="SalutationChar">
    <w:name w:val="Salutation Char"/>
    <w:basedOn w:val="DefaultParagraphFont"/>
    <w:link w:val="Salutation"/>
    <w:uiPriority w:val="4"/>
    <w:semiHidden/>
    <w:rsid w:val="007E7F36"/>
    <w:rPr>
      <w:rFonts w:eastAsiaTheme="minorHAnsi"/>
      <w:color w:val="595959" w:themeColor="text1" w:themeTint="A6"/>
      <w:kern w:val="20"/>
      <w:szCs w:val="20"/>
    </w:rPr>
  </w:style>
  <w:style w:type="paragraph" w:styleId="Closing">
    <w:name w:val="Closing"/>
    <w:basedOn w:val="Normal"/>
    <w:next w:val="Signature"/>
    <w:link w:val="ClosingChar"/>
    <w:uiPriority w:val="6"/>
    <w:semiHidden/>
    <w:qFormat/>
    <w:rsid w:val="00A6783B"/>
    <w:pPr>
      <w:spacing w:before="480" w:after="960"/>
    </w:pPr>
  </w:style>
  <w:style w:type="character" w:customStyle="1" w:styleId="ClosingChar">
    <w:name w:val="Closing Char"/>
    <w:basedOn w:val="DefaultParagraphFont"/>
    <w:link w:val="Closing"/>
    <w:uiPriority w:val="6"/>
    <w:semiHidden/>
    <w:rsid w:val="007E7F36"/>
    <w:rPr>
      <w:rFonts w:eastAsiaTheme="minorHAnsi"/>
      <w:color w:val="595959" w:themeColor="text1" w:themeTint="A6"/>
      <w:kern w:val="20"/>
      <w:szCs w:val="20"/>
    </w:rPr>
  </w:style>
  <w:style w:type="paragraph" w:styleId="Signature">
    <w:name w:val="Signature"/>
    <w:basedOn w:val="Normal"/>
    <w:link w:val="SignatureChar"/>
    <w:uiPriority w:val="7"/>
    <w:semiHidden/>
    <w:qFormat/>
    <w:rsid w:val="00A6783B"/>
    <w:pPr>
      <w:contextualSpacing/>
    </w:pPr>
    <w:rPr>
      <w:b/>
      <w:bCs/>
      <w:color w:val="17406D" w:themeColor="accent1"/>
    </w:rPr>
  </w:style>
  <w:style w:type="character" w:customStyle="1" w:styleId="SignatureChar">
    <w:name w:val="Signature Char"/>
    <w:basedOn w:val="DefaultParagraphFont"/>
    <w:link w:val="Signature"/>
    <w:uiPriority w:val="7"/>
    <w:semiHidden/>
    <w:rsid w:val="007E7F36"/>
    <w:rPr>
      <w:rFonts w:eastAsiaTheme="minorHAnsi"/>
      <w:b/>
      <w:bCs/>
      <w:color w:val="17406D" w:themeColor="accent1"/>
      <w:kern w:val="20"/>
      <w:szCs w:val="20"/>
    </w:rPr>
  </w:style>
  <w:style w:type="paragraph" w:styleId="Header">
    <w:name w:val="header"/>
    <w:basedOn w:val="Normal"/>
    <w:link w:val="HeaderChar"/>
    <w:uiPriority w:val="99"/>
    <w:semiHidden/>
    <w:rsid w:val="003E24DF"/>
    <w:pPr>
      <w:spacing w:after="0"/>
      <w:jc w:val="right"/>
    </w:pPr>
  </w:style>
  <w:style w:type="character" w:customStyle="1" w:styleId="HeaderChar">
    <w:name w:val="Header Char"/>
    <w:basedOn w:val="DefaultParagraphFont"/>
    <w:link w:val="Header"/>
    <w:uiPriority w:val="99"/>
    <w:semiHidden/>
    <w:rsid w:val="007E7F36"/>
    <w:rPr>
      <w:rFonts w:eastAsiaTheme="minorHAnsi"/>
      <w:color w:val="595959" w:themeColor="text1" w:themeTint="A6"/>
      <w:kern w:val="20"/>
      <w:szCs w:val="20"/>
    </w:rPr>
  </w:style>
  <w:style w:type="character" w:styleId="Strong">
    <w:name w:val="Strong"/>
    <w:basedOn w:val="DefaultParagraphFont"/>
    <w:uiPriority w:val="1"/>
    <w:semiHidden/>
    <w:rsid w:val="003E24DF"/>
    <w:rPr>
      <w:b/>
      <w:bCs/>
    </w:rPr>
  </w:style>
  <w:style w:type="paragraph" w:customStyle="1" w:styleId="ContactInfo">
    <w:name w:val="Contact Info"/>
    <w:basedOn w:val="Normal"/>
    <w:uiPriority w:val="1"/>
    <w:qFormat/>
    <w:rsid w:val="007E7F36"/>
    <w:pPr>
      <w:spacing w:before="0" w:after="0"/>
      <w:ind w:left="0" w:right="0"/>
    </w:pPr>
    <w:rPr>
      <w:color w:val="FFFFFF" w:themeColor="background1"/>
    </w:rPr>
  </w:style>
  <w:style w:type="character" w:customStyle="1" w:styleId="Heading2Char">
    <w:name w:val="Heading 2 Char"/>
    <w:basedOn w:val="DefaultParagraphFont"/>
    <w:link w:val="Heading2"/>
    <w:uiPriority w:val="9"/>
    <w:rsid w:val="00E21240"/>
    <w:rPr>
      <w:rFonts w:asciiTheme="majorHAnsi" w:eastAsiaTheme="majorEastAsia" w:hAnsiTheme="majorHAnsi" w:cstheme="majorBidi"/>
      <w:color w:val="112F51" w:themeColor="accent1" w:themeShade="BF"/>
      <w:kern w:val="20"/>
      <w:sz w:val="26"/>
      <w:szCs w:val="26"/>
    </w:rPr>
  </w:style>
  <w:style w:type="paragraph" w:styleId="NormalWeb">
    <w:name w:val="Normal (Web)"/>
    <w:basedOn w:val="Normal"/>
    <w:uiPriority w:val="99"/>
    <w:semiHidden/>
    <w:unhideWhenUsed/>
    <w:rsid w:val="00083BAA"/>
    <w:pPr>
      <w:spacing w:before="100" w:beforeAutospacing="1" w:after="100" w:afterAutospacing="1"/>
    </w:pPr>
    <w:rPr>
      <w:rFonts w:ascii="Times New Roman" w:eastAsiaTheme="minorEastAsia" w:hAnsi="Times New Roman" w:cs="Times New Roman"/>
      <w:kern w:val="0"/>
      <w:szCs w:val="24"/>
    </w:rPr>
  </w:style>
  <w:style w:type="character" w:styleId="PlaceholderText">
    <w:name w:val="Placeholder Text"/>
    <w:basedOn w:val="DefaultParagraphFont"/>
    <w:uiPriority w:val="99"/>
    <w:semiHidden/>
    <w:rsid w:val="001766D6"/>
    <w:rPr>
      <w:color w:val="808080"/>
    </w:rPr>
  </w:style>
  <w:style w:type="paragraph" w:styleId="Footer">
    <w:name w:val="footer"/>
    <w:basedOn w:val="Normal"/>
    <w:link w:val="FooterChar"/>
    <w:uiPriority w:val="99"/>
    <w:semiHidden/>
    <w:rsid w:val="00A66B18"/>
    <w:pPr>
      <w:tabs>
        <w:tab w:val="center" w:pos="4680"/>
        <w:tab w:val="right" w:pos="9360"/>
      </w:tabs>
      <w:spacing w:before="0" w:after="0"/>
    </w:pPr>
  </w:style>
  <w:style w:type="character" w:customStyle="1" w:styleId="FooterChar">
    <w:name w:val="Footer Char"/>
    <w:basedOn w:val="DefaultParagraphFont"/>
    <w:link w:val="Footer"/>
    <w:uiPriority w:val="99"/>
    <w:semiHidden/>
    <w:rsid w:val="007E7F36"/>
    <w:rPr>
      <w:rFonts w:eastAsiaTheme="minorHAnsi"/>
      <w:color w:val="595959" w:themeColor="text1" w:themeTint="A6"/>
      <w:kern w:val="20"/>
      <w:szCs w:val="20"/>
    </w:rPr>
  </w:style>
  <w:style w:type="paragraph" w:styleId="Title">
    <w:name w:val="Title"/>
    <w:basedOn w:val="Normal"/>
    <w:next w:val="Normal"/>
    <w:link w:val="TitleChar"/>
    <w:uiPriority w:val="10"/>
    <w:qFormat/>
    <w:rsid w:val="007E7F36"/>
    <w:pPr>
      <w:spacing w:before="0" w:after="0"/>
      <w:contextualSpacing/>
    </w:pPr>
    <w:rPr>
      <w:rFonts w:asciiTheme="majorHAnsi" w:eastAsiaTheme="majorEastAsia" w:hAnsiTheme="majorHAnsi" w:cstheme="majorBidi"/>
      <w:caps/>
      <w:color w:val="FFFFFF" w:themeColor="background1"/>
      <w:spacing w:val="-10"/>
      <w:kern w:val="28"/>
      <w:sz w:val="52"/>
      <w:szCs w:val="56"/>
    </w:rPr>
  </w:style>
  <w:style w:type="character" w:customStyle="1" w:styleId="TitleChar">
    <w:name w:val="Title Char"/>
    <w:basedOn w:val="DefaultParagraphFont"/>
    <w:link w:val="Title"/>
    <w:uiPriority w:val="10"/>
    <w:rsid w:val="007E7F36"/>
    <w:rPr>
      <w:rFonts w:asciiTheme="majorHAnsi" w:eastAsiaTheme="majorEastAsia" w:hAnsiTheme="majorHAnsi" w:cstheme="majorBidi"/>
      <w:caps/>
      <w:color w:val="FFFFFF" w:themeColor="background1"/>
      <w:spacing w:val="-10"/>
      <w:kern w:val="28"/>
      <w:sz w:val="52"/>
      <w:szCs w:val="56"/>
    </w:rPr>
  </w:style>
  <w:style w:type="paragraph" w:customStyle="1" w:styleId="MeetingInfo">
    <w:name w:val="Meeting Info"/>
    <w:basedOn w:val="Normal"/>
    <w:qFormat/>
    <w:rsid w:val="007E7F36"/>
    <w:pPr>
      <w:spacing w:after="0"/>
      <w:ind w:right="0"/>
    </w:pPr>
    <w:rPr>
      <w:color w:val="FFFFFF" w:themeColor="background1"/>
    </w:rPr>
  </w:style>
  <w:style w:type="table" w:styleId="TableGrid">
    <w:name w:val="Table Grid"/>
    <w:basedOn w:val="TableNormal"/>
    <w:uiPriority w:val="39"/>
    <w:rsid w:val="007E7F3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eetingTimes">
    <w:name w:val="Meeting Times"/>
    <w:basedOn w:val="Normal"/>
    <w:qFormat/>
    <w:rsid w:val="007E7F36"/>
    <w:pPr>
      <w:spacing w:before="120" w:after="0"/>
      <w:ind w:left="0" w:right="0"/>
    </w:pPr>
    <w:rPr>
      <w:b/>
    </w:rPr>
  </w:style>
  <w:style w:type="paragraph" w:customStyle="1" w:styleId="ItemDescription">
    <w:name w:val="Item Description"/>
    <w:basedOn w:val="Normal"/>
    <w:qFormat/>
    <w:rsid w:val="00E21240"/>
    <w:pPr>
      <w:spacing w:after="120"/>
      <w:ind w:left="0" w:right="360"/>
    </w:pPr>
  </w:style>
  <w:style w:type="paragraph" w:customStyle="1" w:styleId="Location">
    <w:name w:val="Location"/>
    <w:basedOn w:val="Normal"/>
    <w:qFormat/>
    <w:rsid w:val="00E21240"/>
    <w:pPr>
      <w:spacing w:after="120"/>
      <w:ind w:left="0" w:right="0"/>
    </w:pPr>
  </w:style>
  <w:style w:type="character" w:styleId="Hyperlink">
    <w:name w:val="Hyperlink"/>
    <w:basedOn w:val="DefaultParagraphFont"/>
    <w:uiPriority w:val="99"/>
    <w:unhideWhenUsed/>
    <w:rsid w:val="00C1335A"/>
    <w:rPr>
      <w:color w:val="F49100" w:themeColor="hyperlink"/>
      <w:u w:val="single"/>
    </w:rPr>
  </w:style>
  <w:style w:type="character" w:styleId="UnresolvedMention">
    <w:name w:val="Unresolved Mention"/>
    <w:basedOn w:val="DefaultParagraphFont"/>
    <w:uiPriority w:val="99"/>
    <w:semiHidden/>
    <w:rsid w:val="00C1335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image" Target="media/image42.png"/><Relationship Id="rId55" Type="http://schemas.openxmlformats.org/officeDocument/2006/relationships/image" Target="media/image46.png"/><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image" Target="media/image45.png"/><Relationship Id="rId58" Type="http://schemas.openxmlformats.org/officeDocument/2006/relationships/image" Target="media/image49.png"/><Relationship Id="rId5" Type="http://schemas.openxmlformats.org/officeDocument/2006/relationships/settings" Target="settings.xml"/><Relationship Id="rId19" Type="http://schemas.openxmlformats.org/officeDocument/2006/relationships/image" Target="media/image11.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image" Target="media/image47.png"/><Relationship Id="rId8" Type="http://schemas.openxmlformats.org/officeDocument/2006/relationships/endnotes" Target="endnotes.xml"/><Relationship Id="rId51" Type="http://schemas.openxmlformats.org/officeDocument/2006/relationships/image" Target="media/image43.png"/><Relationship Id="rId3" Type="http://schemas.openxmlformats.org/officeDocument/2006/relationships/customXml" Target="../customXml/item3.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fontTable" Target="fontTable.xml"/><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hyperlink" Target="file:///\\192.168.2.4\" TargetMode="Externa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8.png"/><Relationship Id="rId10" Type="http://schemas.openxmlformats.org/officeDocument/2006/relationships/image" Target="media/image2.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min\AppData\Local\Microsoft\Office\16.0\DTS\en-US%7bE315E8EB-F166-4870-B66A-D5CB15B7F696%7d\%7b8AB5D229-E4E9-42CB-8723-BB34C6808A32%7dTFff4d1e90-0d63-47f2-80ee-cf5551472de2c32ddcc6_win32-aabdcebd7edd.dotx" TargetMode="External"/></Relationships>
</file>

<file path=word/theme/theme1.xml><?xml version="1.0" encoding="utf-8"?>
<a:theme xmlns:a="http://schemas.openxmlformats.org/drawingml/2006/main" name="Office Theme">
  <a:themeElements>
    <a:clrScheme name="Custom 12">
      <a:dk1>
        <a:sysClr val="windowText" lastClr="000000"/>
      </a:dk1>
      <a:lt1>
        <a:sysClr val="window" lastClr="FFFFFF"/>
      </a:lt1>
      <a:dk2>
        <a:srgbClr val="17406D"/>
      </a:dk2>
      <a:lt2>
        <a:srgbClr val="DBEFF9"/>
      </a:lt2>
      <a:accent1>
        <a:srgbClr val="17406D"/>
      </a:accent1>
      <a:accent2>
        <a:srgbClr val="009DD9"/>
      </a:accent2>
      <a:accent3>
        <a:srgbClr val="0BD0D9"/>
      </a:accent3>
      <a:accent4>
        <a:srgbClr val="10CF9B"/>
      </a:accent4>
      <a:accent5>
        <a:srgbClr val="7CCA62"/>
      </a:accent5>
      <a:accent6>
        <a:srgbClr val="A5C249"/>
      </a:accent6>
      <a:hlink>
        <a:srgbClr val="F49100"/>
      </a:hlink>
      <a:folHlink>
        <a:srgbClr val="85DFD0"/>
      </a:folHlink>
    </a:clrScheme>
    <a:fontScheme name="Franklin Gothic">
      <a:majorFont>
        <a:latin typeface="Franklin Gothic Medium" panose="020B0603020102020204"/>
        <a:ea typeface=""/>
        <a:cs typeface=""/>
        <a:font script="Jpan" typeface="HG創英角ｺﾞｼｯｸUB"/>
        <a:font script="Hang" typeface="돋움"/>
        <a:font script="Hans" typeface="隶书"/>
        <a:font script="Hant" typeface="微軟正黑體"/>
        <a:font script="Arab" typeface="Tahoma"/>
        <a:font script="Hebr" typeface="Aharoni"/>
        <a:font script="Thai" typeface="Lily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Franklin Gothic Book" panose="020B0503020102020204"/>
        <a:ea typeface=""/>
        <a:cs typeface=""/>
        <a:font script="Jpan" typeface="HGｺﾞｼｯｸE"/>
        <a:font script="Hang" typeface="돋움"/>
        <a:font script="Hans" typeface="华文楷体"/>
        <a:font script="Hant" typeface="微軟正黑體"/>
        <a:font script="Arab" typeface="Tahoma"/>
        <a:font script="Hebr" typeface="Aharoni"/>
        <a:font script="Thai" typeface="Lily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4" ma:contentTypeDescription="Create a new document." ma:contentTypeScope="" ma:versionID="2d714a3296df14eba7a100bb665443ca">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49549bf45bfbbfb6cffed527380e77e1"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Props1.xml><?xml version="1.0" encoding="utf-8"?>
<ds:datastoreItem xmlns:ds="http://schemas.openxmlformats.org/officeDocument/2006/customXml" ds:itemID="{98A423AF-50F4-4F0F-8C0A-54276ACA9EA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616221F-4E30-43DF-A3F1-757BC7DC278B}">
  <ds:schemaRefs>
    <ds:schemaRef ds:uri="http://schemas.microsoft.com/sharepoint/v3/contenttype/forms"/>
  </ds:schemaRefs>
</ds:datastoreItem>
</file>

<file path=customXml/itemProps3.xml><?xml version="1.0" encoding="utf-8"?>
<ds:datastoreItem xmlns:ds="http://schemas.openxmlformats.org/officeDocument/2006/customXml" ds:itemID="{E793D2EA-46D7-41FA-B589-986E1F86EC79}">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docProps/app.xml><?xml version="1.0" encoding="utf-8"?>
<Properties xmlns="http://schemas.openxmlformats.org/officeDocument/2006/extended-properties" xmlns:vt="http://schemas.openxmlformats.org/officeDocument/2006/docPropsVTypes">
  <Template>{8AB5D229-E4E9-42CB-8723-BB34C6808A32}TFff4d1e90-0d63-47f2-80ee-cf5551472de2c32ddcc6_win32-aabdcebd7edd.dotx</Template>
  <TotalTime>0</TotalTime>
  <Pages>22</Pages>
  <Words>917</Words>
  <Characters>5227</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2025-11-09T12:58:00Z</dcterms:created>
  <dcterms:modified xsi:type="dcterms:W3CDTF">2025-11-10T03:30:00Z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