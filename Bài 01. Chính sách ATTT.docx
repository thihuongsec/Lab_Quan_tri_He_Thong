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ACDCF" w14:textId="77777777" w:rsidR="005D7940" w:rsidRPr="00613593" w:rsidRDefault="005D7940" w:rsidP="005D7940">
      <w:pPr>
        <w:spacing w:before="120" w:after="0"/>
        <w:rPr>
          <w:rFonts w:ascii="Times New Roman" w:hAnsi="Times New Roman" w:cs="Times New Roman"/>
        </w:rPr>
      </w:pPr>
      <w:r w:rsidRPr="00613593">
        <w:rPr>
          <w:rFonts w:ascii="Times New Roman" w:hAnsi="Times New Roman" w:cs="Times New Roman"/>
          <w:noProof/>
        </w:rPr>
        <mc:AlternateContent>
          <mc:Choice Requires="wpg">
            <w:drawing>
              <wp:anchor distT="0" distB="0" distL="114300" distR="114300" simplePos="0" relativeHeight="251659264" behindDoc="1" locked="1" layoutInCell="1" allowOverlap="1" wp14:anchorId="2768DA73" wp14:editId="193F0EC3">
                <wp:simplePos x="0" y="0"/>
                <wp:positionH relativeFrom="page">
                  <wp:align>left</wp:align>
                </wp:positionH>
                <wp:positionV relativeFrom="paragraph">
                  <wp:posOffset>-457200</wp:posOffset>
                </wp:positionV>
                <wp:extent cx="8247380" cy="3192780"/>
                <wp:effectExtent l="0" t="0" r="1270" b="7620"/>
                <wp:wrapNone/>
                <wp:docPr id="19" name="Graphic 1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8247380" cy="3192780"/>
                          <a:chOff x="-7144" y="-7144"/>
                          <a:chExt cx="6005513" cy="1924050"/>
                        </a:xfrm>
                      </wpg:grpSpPr>
                      <wps:wsp>
                        <wps:cNvPr id="20" name="Freeform: Shape 20"/>
                        <wps:cNvSpPr/>
                        <wps:spPr>
                          <a:xfrm>
                            <a:off x="2121694" y="-7144"/>
                            <a:ext cx="3876675" cy="1762125"/>
                          </a:xfrm>
                          <a:custGeom>
                            <a:avLst/>
                            <a:gdLst>
                              <a:gd name="connsiteX0" fmla="*/ 3869531 w 3876675"/>
                              <a:gd name="connsiteY0" fmla="*/ 1359694 h 1762125"/>
                              <a:gd name="connsiteX1" fmla="*/ 2359819 w 3876675"/>
                              <a:gd name="connsiteY1" fmla="*/ 1744504 h 1762125"/>
                              <a:gd name="connsiteX2" fmla="*/ 7144 w 3876675"/>
                              <a:gd name="connsiteY2" fmla="*/ 1287304 h 1762125"/>
                              <a:gd name="connsiteX3" fmla="*/ 7144 w 3876675"/>
                              <a:gd name="connsiteY3" fmla="*/ 7144 h 1762125"/>
                              <a:gd name="connsiteX4" fmla="*/ 3869531 w 3876675"/>
                              <a:gd name="connsiteY4" fmla="*/ 7144 h 1762125"/>
                              <a:gd name="connsiteX5" fmla="*/ 3869531 w 3876675"/>
                              <a:gd name="connsiteY5" fmla="*/ 1359694 h 17621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876675" h="1762125">
                                <a:moveTo>
                                  <a:pt x="3869531" y="1359694"/>
                                </a:moveTo>
                                <a:cubicBezTo>
                                  <a:pt x="3869531" y="1359694"/>
                                  <a:pt x="3379946" y="1834039"/>
                                  <a:pt x="2359819" y="1744504"/>
                                </a:cubicBezTo>
                                <a:cubicBezTo>
                                  <a:pt x="1339691" y="1654969"/>
                                  <a:pt x="936784" y="1180624"/>
                                  <a:pt x="7144" y="1287304"/>
                                </a:cubicBezTo>
                                <a:lnTo>
                                  <a:pt x="7144" y="7144"/>
                                </a:lnTo>
                                <a:lnTo>
                                  <a:pt x="3869531" y="7144"/>
                                </a:lnTo>
                                <a:lnTo>
                                  <a:pt x="3869531" y="1359694"/>
                                </a:lnTo>
                                <a:close/>
                              </a:path>
                            </a:pathLst>
                          </a:custGeom>
                          <a:solidFill>
                            <a:schemeClr val="accent2"/>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Freeform: Shape 22"/>
                        <wps:cNvSpPr/>
                        <wps:spPr>
                          <a:xfrm>
                            <a:off x="-7144" y="-7144"/>
                            <a:ext cx="6000750" cy="1924050"/>
                          </a:xfrm>
                          <a:custGeom>
                            <a:avLst/>
                            <a:gdLst>
                              <a:gd name="connsiteX0" fmla="*/ 7144 w 6000750"/>
                              <a:gd name="connsiteY0" fmla="*/ 1699736 h 1924050"/>
                              <a:gd name="connsiteX1" fmla="*/ 2934176 w 6000750"/>
                              <a:gd name="connsiteY1" fmla="*/ 1484471 h 1924050"/>
                              <a:gd name="connsiteX2" fmla="*/ 5998369 w 6000750"/>
                              <a:gd name="connsiteY2" fmla="*/ 893921 h 1924050"/>
                              <a:gd name="connsiteX3" fmla="*/ 5998369 w 6000750"/>
                              <a:gd name="connsiteY3" fmla="*/ 7144 h 1924050"/>
                              <a:gd name="connsiteX4" fmla="*/ 7144 w 6000750"/>
                              <a:gd name="connsiteY4" fmla="*/ 7144 h 1924050"/>
                              <a:gd name="connsiteX5" fmla="*/ 7144 w 6000750"/>
                              <a:gd name="connsiteY5" fmla="*/ 1699736 h 19240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1924050">
                                <a:moveTo>
                                  <a:pt x="7144" y="1699736"/>
                                </a:moveTo>
                                <a:cubicBezTo>
                                  <a:pt x="7144" y="1699736"/>
                                  <a:pt x="1410176" y="2317909"/>
                                  <a:pt x="2934176" y="1484471"/>
                                </a:cubicBezTo>
                                <a:cubicBezTo>
                                  <a:pt x="4459129" y="651986"/>
                                  <a:pt x="5998369" y="893921"/>
                                  <a:pt x="5998369" y="893921"/>
                                </a:cubicBezTo>
                                <a:lnTo>
                                  <a:pt x="5998369" y="7144"/>
                                </a:lnTo>
                                <a:lnTo>
                                  <a:pt x="7144" y="7144"/>
                                </a:lnTo>
                                <a:lnTo>
                                  <a:pt x="7144" y="1699736"/>
                                </a:lnTo>
                                <a:close/>
                              </a:path>
                            </a:pathLst>
                          </a:custGeom>
                          <a:solidFill>
                            <a:schemeClr val="accent1"/>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Freeform: Shape 23"/>
                        <wps:cNvSpPr/>
                        <wps:spPr>
                          <a:xfrm>
                            <a:off x="-7144" y="-7144"/>
                            <a:ext cx="6000750" cy="904875"/>
                          </a:xfrm>
                          <a:custGeom>
                            <a:avLst/>
                            <a:gdLst>
                              <a:gd name="connsiteX0" fmla="*/ 7144 w 6000750"/>
                              <a:gd name="connsiteY0" fmla="*/ 7144 h 904875"/>
                              <a:gd name="connsiteX1" fmla="*/ 7144 w 6000750"/>
                              <a:gd name="connsiteY1" fmla="*/ 613886 h 904875"/>
                              <a:gd name="connsiteX2" fmla="*/ 3546634 w 6000750"/>
                              <a:gd name="connsiteY2" fmla="*/ 574834 h 904875"/>
                              <a:gd name="connsiteX3" fmla="*/ 5998369 w 6000750"/>
                              <a:gd name="connsiteY3" fmla="*/ 893921 h 904875"/>
                              <a:gd name="connsiteX4" fmla="*/ 5998369 w 6000750"/>
                              <a:gd name="connsiteY4" fmla="*/ 7144 h 904875"/>
                              <a:gd name="connsiteX5" fmla="*/ 7144 w 6000750"/>
                              <a:gd name="connsiteY5" fmla="*/ 7144 h 9048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904875">
                                <a:moveTo>
                                  <a:pt x="7144" y="7144"/>
                                </a:moveTo>
                                <a:lnTo>
                                  <a:pt x="7144" y="613886"/>
                                </a:lnTo>
                                <a:cubicBezTo>
                                  <a:pt x="647224" y="1034891"/>
                                  <a:pt x="2136934" y="964406"/>
                                  <a:pt x="3546634" y="574834"/>
                                </a:cubicBezTo>
                                <a:cubicBezTo>
                                  <a:pt x="4882039" y="205264"/>
                                  <a:pt x="5998369" y="893921"/>
                                  <a:pt x="5998369" y="893921"/>
                                </a:cubicBezTo>
                                <a:lnTo>
                                  <a:pt x="5998369" y="7144"/>
                                </a:lnTo>
                                <a:lnTo>
                                  <a:pt x="7144" y="7144"/>
                                </a:lnTo>
                                <a:close/>
                              </a:path>
                            </a:pathLst>
                          </a:custGeom>
                          <a:gradFill flip="none" rotWithShape="1">
                            <a:gsLst>
                              <a:gs pos="0">
                                <a:schemeClr val="accent1"/>
                              </a:gs>
                              <a:gs pos="100000">
                                <a:schemeClr val="accent1">
                                  <a:lumMod val="60000"/>
                                  <a:lumOff val="40000"/>
                                </a:schemeClr>
                              </a:gs>
                            </a:gsLst>
                            <a:lin ang="0" scaled="1"/>
                            <a:tileRect/>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Freeform: Shape 24"/>
                        <wps:cNvSpPr/>
                        <wps:spPr>
                          <a:xfrm>
                            <a:off x="3176111" y="924401"/>
                            <a:ext cx="2819400" cy="828675"/>
                          </a:xfrm>
                          <a:custGeom>
                            <a:avLst/>
                            <a:gdLst>
                              <a:gd name="connsiteX0" fmla="*/ 7144 w 2819400"/>
                              <a:gd name="connsiteY0" fmla="*/ 481489 h 828675"/>
                              <a:gd name="connsiteX1" fmla="*/ 1305401 w 2819400"/>
                              <a:gd name="connsiteY1" fmla="*/ 812959 h 828675"/>
                              <a:gd name="connsiteX2" fmla="*/ 2815114 w 2819400"/>
                              <a:gd name="connsiteY2" fmla="*/ 428149 h 828675"/>
                              <a:gd name="connsiteX3" fmla="*/ 2815114 w 2819400"/>
                              <a:gd name="connsiteY3" fmla="*/ 7144 h 828675"/>
                              <a:gd name="connsiteX4" fmla="*/ 7144 w 2819400"/>
                              <a:gd name="connsiteY4" fmla="*/ 481489 h 8286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19400" h="828675">
                                <a:moveTo>
                                  <a:pt x="7144" y="481489"/>
                                </a:moveTo>
                                <a:cubicBezTo>
                                  <a:pt x="380524" y="602456"/>
                                  <a:pt x="751999" y="764381"/>
                                  <a:pt x="1305401" y="812959"/>
                                </a:cubicBezTo>
                                <a:cubicBezTo>
                                  <a:pt x="2325529" y="902494"/>
                                  <a:pt x="2815114" y="428149"/>
                                  <a:pt x="2815114" y="428149"/>
                                </a:cubicBezTo>
                                <a:lnTo>
                                  <a:pt x="2815114" y="7144"/>
                                </a:lnTo>
                                <a:cubicBezTo>
                                  <a:pt x="2332196" y="236696"/>
                                  <a:pt x="1376839" y="568166"/>
                                  <a:pt x="7144" y="481489"/>
                                </a:cubicBezTo>
                                <a:close/>
                              </a:path>
                            </a:pathLst>
                          </a:custGeom>
                          <a:gradFill>
                            <a:gsLst>
                              <a:gs pos="0">
                                <a:schemeClr val="accent2"/>
                              </a:gs>
                              <a:gs pos="100000">
                                <a:schemeClr val="accent2">
                                  <a:lumMod val="75000"/>
                                </a:schemeClr>
                              </a:gs>
                            </a:gsLst>
                            <a:lin ang="0" scaled="1"/>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3BB720C" id="Graphic 17" o:spid="_x0000_s1026" alt="&quot;&quot;" style="position:absolute;margin-left:0;margin-top:-36pt;width:649.4pt;height:251.4pt;z-index:-251657216;mso-position-horizontal:left;mso-position-horizontal-relative:page;mso-width-relative:margin;mso-height-relative:margin" coordorigin="-71,-71" coordsize="60055,19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">
                <v:shape id="Freeform: Shape 20" o:spid="_x0000_s1027" style="position:absolute;left:21216;top:-71;width:38767;height:17620;visibility:visible;mso-wrap-style:square;v-text-anchor:middle" coordsize="3876675,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" path="m3869531,1359694v,,-489585,474345,-1509712,384810c1339691,1654969,936784,1180624,7144,1287304l7144,7144r3862387,l3869531,1359694xe" fillcolor="#009dd9 [3205]" stroked="f">
                  <v:stroke joinstyle="miter"/>
                  <v:path arrowok="t" o:connecttype="custom" o:connectlocs="3869531,1359694;2359819,1744504;7144,1287304;7144,7144;3869531,7144;3869531,1359694" o:connectangles="0,0,0,0,0,0"/>
                </v:shape>
                <v:shape id="Freeform: Shape 22" o:spid="_x0000_s1028" style="position:absolute;left:-71;top:-71;width:60007;height:19240;visibility:visible;mso-wrap-style:square;v-text-anchor:middle" coordsize="6000750,1924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" path="m7144,1699736v,,1403032,618173,2927032,-215265c4459129,651986,5998369,893921,5998369,893921r,-886777l7144,7144r,1692592xe" fillcolor="#17406d [3204]" stroked="f">
                  <v:stroke joinstyle="miter"/>
                  <v:path arrowok="t" o:connecttype="custom" o:connectlocs="7144,1699736;2934176,1484471;5998369,893921;5998369,7144;7144,7144;7144,1699736" o:connectangles="0,0,0,0,0,0"/>
                </v:shape>
                <v:shape id="Freeform: Shape 23" o:spid="_x0000_s1029" style="position:absolute;left:-71;top:-71;width:60007;height:9048;visibility:visible;mso-wrap-style:square;v-text-anchor:middle" coordsize="6000750,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" path="m7144,7144r,606742c647224,1034891,2136934,964406,3546634,574834,4882039,205264,5998369,893921,5998369,893921r,-886777l7144,7144xe" fillcolor="#17406d [3204]" stroked="f">
                  <v:fill color2="#4389d7 [1940]" rotate="t" angle="90" focus="100%" type="gradient"/>
                  <v:stroke joinstyle="miter"/>
                  <v:path arrowok="t" o:connecttype="custom" o:connectlocs="7144,7144;7144,613886;3546634,574834;5998369,893921;5998369,7144;7144,7144" o:connectangles="0,0,0,0,0,0"/>
                </v:shape>
                <v:shape id="Freeform: Shape 24" o:spid="_x0000_s1030" style="position:absolute;left:31761;top:9244;width:28194;height:8286;visibility:visible;mso-wrap-style:square;v-text-anchor:middle" coordsize="2819400,82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" path="m7144,481489c380524,602456,751999,764381,1305401,812959,2325529,902494,2815114,428149,2815114,428149r,-421005c2332196,236696,1376839,568166,7144,481489xe" fillcolor="#009dd9 [3205]" stroked="f">
                  <v:fill color2="#0075a2 [2405]" angle="90" focus="100%" type="gradient"/>
                  <v:stroke joinstyle="miter"/>
                  <v:path arrowok="t" o:connecttype="custom" o:connectlocs="7144,481489;1305401,812959;2815114,428149;2815114,7144;7144,481489" o:connectangles="0,0,0,0,0"/>
                </v:shape>
                <w10:wrap anchorx="page"/>
                <w10:anchorlock/>
              </v:group>
            </w:pict>
          </mc:Fallback>
        </mc:AlternateContent>
      </w:r>
    </w:p>
    <w:tbl>
      <w:tblPr>
        <w:tblW w:w="5000" w:type="pct"/>
        <w:jc w:val="center"/>
        <w:tblLayout w:type="fixed"/>
        <w:tblCellMar>
          <w:left w:w="0" w:type="dxa"/>
          <w:right w:w="0" w:type="dxa"/>
        </w:tblCellMar>
        <w:tblLook w:val="0600" w:firstRow="0" w:lastRow="0" w:firstColumn="0" w:lastColumn="0" w:noHBand="1" w:noVBand="1"/>
        <w:tblDescription w:val="Header layout table"/>
      </w:tblPr>
      <w:tblGrid>
        <w:gridCol w:w="2694"/>
        <w:gridCol w:w="4506"/>
        <w:gridCol w:w="3600"/>
      </w:tblGrid>
      <w:tr w:rsidR="00A66B18" w:rsidRPr="00613593" w14:paraId="53FFD564" w14:textId="77777777" w:rsidTr="00A6783B">
        <w:trPr>
          <w:trHeight w:val="270"/>
          <w:jc w:val="center"/>
        </w:trPr>
        <w:tc>
          <w:tcPr>
            <w:tcW w:w="10800" w:type="dxa"/>
            <w:gridSpan w:val="3"/>
          </w:tcPr>
          <w:p w14:paraId="1456762A" w14:textId="3B0CD9D1" w:rsidR="00A66B18" w:rsidRPr="00613593" w:rsidRDefault="00613593" w:rsidP="007E7F36">
            <w:pPr>
              <w:pStyle w:val="Title"/>
              <w:rPr>
                <w:rFonts w:ascii="Times New Roman" w:hAnsi="Times New Roman" w:cs="Times New Roman"/>
                <w:lang w:val="vi-VN"/>
              </w:rPr>
            </w:pPr>
            <w:r w:rsidRPr="00613593">
              <w:rPr>
                <w:rFonts w:ascii="Times New Roman" w:hAnsi="Times New Roman" w:cs="Times New Roman"/>
                <w:lang w:val="vi-VN"/>
              </w:rPr>
              <w:t xml:space="preserve">Bài thực hành </w:t>
            </w:r>
            <w:r>
              <w:rPr>
                <w:rFonts w:ascii="Times New Roman" w:hAnsi="Times New Roman" w:cs="Times New Roman"/>
                <w:lang w:val="vi-VN"/>
              </w:rPr>
              <w:t>01:</w:t>
            </w:r>
            <w:r w:rsidRPr="00613593">
              <w:rPr>
                <w:rFonts w:ascii="Times New Roman" w:hAnsi="Times New Roman" w:cs="Times New Roman"/>
                <w:lang w:val="vi-VN"/>
              </w:rPr>
              <w:t xml:space="preserve"> CHính sách attt</w:t>
            </w:r>
          </w:p>
        </w:tc>
      </w:tr>
      <w:tr w:rsidR="007E7F36" w:rsidRPr="00613593" w14:paraId="54FF1F32" w14:textId="77777777" w:rsidTr="007E7F36">
        <w:trPr>
          <w:trHeight w:val="630"/>
          <w:jc w:val="center"/>
        </w:trPr>
        <w:tc>
          <w:tcPr>
            <w:tcW w:w="10800" w:type="dxa"/>
            <w:gridSpan w:val="3"/>
            <w:vAlign w:val="bottom"/>
          </w:tcPr>
          <w:p w14:paraId="18AA36A5" w14:textId="77777777" w:rsidR="007E7F36" w:rsidRPr="00613593" w:rsidRDefault="007E7F36" w:rsidP="00A66B18">
            <w:pPr>
              <w:pStyle w:val="ContactInfo"/>
              <w:rPr>
                <w:rFonts w:ascii="Times New Roman" w:hAnsi="Times New Roman" w:cs="Times New Roman"/>
              </w:rPr>
            </w:pPr>
          </w:p>
        </w:tc>
      </w:tr>
      <w:tr w:rsidR="007E7F36" w:rsidRPr="00613593" w14:paraId="22E2C778" w14:textId="77777777" w:rsidTr="00613593">
        <w:trPr>
          <w:trHeight w:val="492"/>
          <w:jc w:val="center"/>
        </w:trPr>
        <w:tc>
          <w:tcPr>
            <w:tcW w:w="2694" w:type="dxa"/>
          </w:tcPr>
          <w:p w14:paraId="5A5CB766" w14:textId="63B8D7E0" w:rsidR="007E7F36" w:rsidRPr="00613593" w:rsidRDefault="00613593" w:rsidP="007E7F36">
            <w:pPr>
              <w:pStyle w:val="MeetingInfo"/>
              <w:rPr>
                <w:rFonts w:ascii="Times New Roman" w:hAnsi="Times New Roman" w:cs="Times New Roman"/>
                <w:sz w:val="32"/>
                <w:szCs w:val="32"/>
                <w:lang w:val="vi-VN"/>
              </w:rPr>
            </w:pPr>
            <w:r w:rsidRPr="00613593">
              <w:rPr>
                <w:rFonts w:ascii="Times New Roman" w:hAnsi="Times New Roman" w:cs="Times New Roman"/>
                <w:sz w:val="32"/>
                <w:szCs w:val="32"/>
              </w:rPr>
              <w:t>Họ</w:t>
            </w:r>
            <w:r w:rsidRPr="00613593">
              <w:rPr>
                <w:rFonts w:ascii="Times New Roman" w:hAnsi="Times New Roman" w:cs="Times New Roman"/>
                <w:sz w:val="32"/>
                <w:szCs w:val="32"/>
                <w:lang w:val="vi-VN"/>
              </w:rPr>
              <w:t xml:space="preserve"> và tên:</w:t>
            </w:r>
          </w:p>
        </w:tc>
        <w:tc>
          <w:tcPr>
            <w:tcW w:w="4506" w:type="dxa"/>
          </w:tcPr>
          <w:p w14:paraId="31F4B606" w14:textId="0AC8CCC6" w:rsidR="007E7F36" w:rsidRPr="00613593" w:rsidRDefault="00613593" w:rsidP="007E7F36">
            <w:pPr>
              <w:pStyle w:val="ContactInfo"/>
              <w:rPr>
                <w:rFonts w:ascii="Times New Roman" w:hAnsi="Times New Roman" w:cs="Times New Roman"/>
                <w:sz w:val="32"/>
                <w:szCs w:val="32"/>
                <w:lang w:val="vi-VN"/>
              </w:rPr>
            </w:pPr>
            <w:r w:rsidRPr="00613593">
              <w:rPr>
                <w:rFonts w:ascii="Times New Roman" w:hAnsi="Times New Roman" w:cs="Times New Roman"/>
                <w:sz w:val="32"/>
                <w:szCs w:val="32"/>
              </w:rPr>
              <w:t>Nguyễn</w:t>
            </w:r>
            <w:r w:rsidRPr="00613593">
              <w:rPr>
                <w:rFonts w:ascii="Times New Roman" w:hAnsi="Times New Roman" w:cs="Times New Roman"/>
                <w:sz w:val="32"/>
                <w:szCs w:val="32"/>
                <w:lang w:val="vi-VN"/>
              </w:rPr>
              <w:t xml:space="preserve"> Thị Hương</w:t>
            </w:r>
          </w:p>
        </w:tc>
        <w:tc>
          <w:tcPr>
            <w:tcW w:w="3600" w:type="dxa"/>
            <w:vAlign w:val="bottom"/>
          </w:tcPr>
          <w:p w14:paraId="13F7C239" w14:textId="77777777" w:rsidR="007E7F36" w:rsidRPr="00613593" w:rsidRDefault="007E7F36" w:rsidP="00A66B18">
            <w:pPr>
              <w:pStyle w:val="ContactInfo"/>
              <w:rPr>
                <w:rFonts w:ascii="Times New Roman" w:hAnsi="Times New Roman" w:cs="Times New Roman"/>
              </w:rPr>
            </w:pPr>
          </w:p>
        </w:tc>
      </w:tr>
      <w:tr w:rsidR="007E7F36" w:rsidRPr="00613593" w14:paraId="21161538" w14:textId="77777777" w:rsidTr="00613593">
        <w:trPr>
          <w:trHeight w:val="492"/>
          <w:jc w:val="center"/>
        </w:trPr>
        <w:tc>
          <w:tcPr>
            <w:tcW w:w="2694" w:type="dxa"/>
          </w:tcPr>
          <w:p w14:paraId="710B1A5C" w14:textId="270E4FBF" w:rsidR="007E7F36" w:rsidRPr="00613593" w:rsidRDefault="00613593" w:rsidP="007E7F36">
            <w:pPr>
              <w:pStyle w:val="MeetingInfo"/>
              <w:rPr>
                <w:rFonts w:ascii="Times New Roman" w:hAnsi="Times New Roman" w:cs="Times New Roman"/>
                <w:sz w:val="32"/>
                <w:szCs w:val="32"/>
                <w:lang w:val="vi-VN"/>
              </w:rPr>
            </w:pPr>
            <w:proofErr w:type="gramStart"/>
            <w:r w:rsidRPr="00613593">
              <w:rPr>
                <w:rFonts w:ascii="Times New Roman" w:hAnsi="Times New Roman" w:cs="Times New Roman"/>
                <w:sz w:val="32"/>
                <w:szCs w:val="32"/>
              </w:rPr>
              <w:t>Mã</w:t>
            </w:r>
            <w:proofErr w:type="gramEnd"/>
            <w:r w:rsidRPr="00613593">
              <w:rPr>
                <w:rFonts w:ascii="Times New Roman" w:hAnsi="Times New Roman" w:cs="Times New Roman"/>
                <w:sz w:val="32"/>
                <w:szCs w:val="32"/>
                <w:lang w:val="vi-VN"/>
              </w:rPr>
              <w:t xml:space="preserve"> sinh viên:</w:t>
            </w:r>
          </w:p>
        </w:tc>
        <w:tc>
          <w:tcPr>
            <w:tcW w:w="4506" w:type="dxa"/>
          </w:tcPr>
          <w:p w14:paraId="51FF3E78" w14:textId="5558AA3F" w:rsidR="007E7F36" w:rsidRPr="00613593" w:rsidRDefault="00613593" w:rsidP="007E7F36">
            <w:pPr>
              <w:pStyle w:val="ContactInfo"/>
              <w:rPr>
                <w:rFonts w:ascii="Times New Roman" w:hAnsi="Times New Roman" w:cs="Times New Roman"/>
                <w:sz w:val="32"/>
                <w:szCs w:val="32"/>
              </w:rPr>
            </w:pPr>
            <w:r w:rsidRPr="00613593">
              <w:rPr>
                <w:rFonts w:ascii="Times New Roman" w:hAnsi="Times New Roman" w:cs="Times New Roman"/>
                <w:sz w:val="32"/>
                <w:szCs w:val="32"/>
              </w:rPr>
              <w:t>AT190425</w:t>
            </w:r>
          </w:p>
        </w:tc>
        <w:tc>
          <w:tcPr>
            <w:tcW w:w="3600" w:type="dxa"/>
            <w:vAlign w:val="bottom"/>
          </w:tcPr>
          <w:p w14:paraId="480C75F5" w14:textId="77777777" w:rsidR="007E7F36" w:rsidRPr="00613593" w:rsidRDefault="007E7F36" w:rsidP="00A66B18">
            <w:pPr>
              <w:pStyle w:val="ContactInfo"/>
              <w:rPr>
                <w:rFonts w:ascii="Times New Roman" w:hAnsi="Times New Roman" w:cs="Times New Roman"/>
              </w:rPr>
            </w:pPr>
          </w:p>
        </w:tc>
      </w:tr>
      <w:tr w:rsidR="007E7F36" w:rsidRPr="00613593" w14:paraId="15CCA3A6" w14:textId="77777777" w:rsidTr="00613593">
        <w:trPr>
          <w:trHeight w:val="492"/>
          <w:jc w:val="center"/>
        </w:trPr>
        <w:tc>
          <w:tcPr>
            <w:tcW w:w="2694" w:type="dxa"/>
          </w:tcPr>
          <w:p w14:paraId="6738B752" w14:textId="2EC24E63" w:rsidR="007E7F36" w:rsidRPr="00613593" w:rsidRDefault="00613593" w:rsidP="007E7F36">
            <w:pPr>
              <w:pStyle w:val="MeetingInfo"/>
              <w:rPr>
                <w:rFonts w:ascii="Times New Roman" w:hAnsi="Times New Roman" w:cs="Times New Roman"/>
                <w:sz w:val="32"/>
                <w:szCs w:val="32"/>
                <w:lang w:val="vi-VN"/>
              </w:rPr>
            </w:pPr>
            <w:r w:rsidRPr="00613593">
              <w:rPr>
                <w:rFonts w:ascii="Times New Roman" w:hAnsi="Times New Roman" w:cs="Times New Roman"/>
                <w:sz w:val="32"/>
                <w:szCs w:val="32"/>
                <w:lang w:val="vi-VN"/>
              </w:rPr>
              <w:t>Học phần:</w:t>
            </w:r>
          </w:p>
        </w:tc>
        <w:tc>
          <w:tcPr>
            <w:tcW w:w="4506" w:type="dxa"/>
          </w:tcPr>
          <w:p w14:paraId="05DDA48D" w14:textId="1F3B6BDE" w:rsidR="007E7F36" w:rsidRPr="00613593" w:rsidRDefault="00613593" w:rsidP="007E7F36">
            <w:pPr>
              <w:pStyle w:val="ContactInfo"/>
              <w:rPr>
                <w:rFonts w:ascii="Times New Roman" w:hAnsi="Times New Roman" w:cs="Times New Roman"/>
                <w:sz w:val="32"/>
                <w:szCs w:val="32"/>
                <w:lang w:val="vi-VN"/>
              </w:rPr>
            </w:pPr>
            <w:r w:rsidRPr="00613593">
              <w:rPr>
                <w:rFonts w:ascii="Times New Roman" w:hAnsi="Times New Roman" w:cs="Times New Roman"/>
                <w:sz w:val="32"/>
                <w:szCs w:val="32"/>
              </w:rPr>
              <w:t>Quản</w:t>
            </w:r>
            <w:r w:rsidRPr="00613593">
              <w:rPr>
                <w:rFonts w:ascii="Times New Roman" w:hAnsi="Times New Roman" w:cs="Times New Roman"/>
                <w:sz w:val="32"/>
                <w:szCs w:val="32"/>
                <w:lang w:val="vi-VN"/>
              </w:rPr>
              <w:t xml:space="preserve"> trị an toàn hệ thống</w:t>
            </w:r>
          </w:p>
        </w:tc>
        <w:tc>
          <w:tcPr>
            <w:tcW w:w="3600" w:type="dxa"/>
            <w:vAlign w:val="bottom"/>
          </w:tcPr>
          <w:p w14:paraId="22FE6DF2" w14:textId="77777777" w:rsidR="007E7F36" w:rsidRPr="00613593" w:rsidRDefault="007E7F36" w:rsidP="00A66B18">
            <w:pPr>
              <w:pStyle w:val="ContactInfo"/>
              <w:rPr>
                <w:rFonts w:ascii="Times New Roman" w:hAnsi="Times New Roman" w:cs="Times New Roman"/>
              </w:rPr>
            </w:pPr>
          </w:p>
        </w:tc>
      </w:tr>
      <w:tr w:rsidR="007E7F36" w:rsidRPr="00613593" w14:paraId="0066A22D" w14:textId="77777777" w:rsidTr="00613593">
        <w:trPr>
          <w:trHeight w:val="492"/>
          <w:jc w:val="center"/>
        </w:trPr>
        <w:tc>
          <w:tcPr>
            <w:tcW w:w="2694" w:type="dxa"/>
          </w:tcPr>
          <w:p w14:paraId="66AEDCC3" w14:textId="78D6EDBA" w:rsidR="007E7F36" w:rsidRPr="00613593" w:rsidRDefault="007E7F36" w:rsidP="007E7F36">
            <w:pPr>
              <w:pStyle w:val="MeetingInfo"/>
              <w:rPr>
                <w:rFonts w:ascii="Times New Roman" w:hAnsi="Times New Roman" w:cs="Times New Roman"/>
                <w:lang w:val="vi-VN"/>
              </w:rPr>
            </w:pPr>
          </w:p>
        </w:tc>
        <w:tc>
          <w:tcPr>
            <w:tcW w:w="4506" w:type="dxa"/>
          </w:tcPr>
          <w:p w14:paraId="5D580D4A" w14:textId="7424904D" w:rsidR="007E7F36" w:rsidRPr="00613593" w:rsidRDefault="007E7F36" w:rsidP="007E7F36">
            <w:pPr>
              <w:pStyle w:val="ContactInfo"/>
              <w:rPr>
                <w:rFonts w:ascii="Times New Roman" w:hAnsi="Times New Roman" w:cs="Times New Roman"/>
                <w:lang w:val="vi-VN"/>
              </w:rPr>
            </w:pPr>
          </w:p>
        </w:tc>
        <w:tc>
          <w:tcPr>
            <w:tcW w:w="3600" w:type="dxa"/>
            <w:vAlign w:val="bottom"/>
          </w:tcPr>
          <w:p w14:paraId="1602B1AB" w14:textId="77777777" w:rsidR="007E7F36" w:rsidRPr="00613593" w:rsidRDefault="007E7F36" w:rsidP="00A66B18">
            <w:pPr>
              <w:pStyle w:val="ContactInfo"/>
              <w:rPr>
                <w:rFonts w:ascii="Times New Roman" w:hAnsi="Times New Roman" w:cs="Times New Roman"/>
              </w:rPr>
            </w:pPr>
          </w:p>
        </w:tc>
      </w:tr>
    </w:tbl>
    <w:p w14:paraId="7C683C89" w14:textId="77777777" w:rsidR="00A66B18" w:rsidRPr="00613593" w:rsidRDefault="00A66B18">
      <w:pPr>
        <w:rPr>
          <w:rFonts w:ascii="Times New Roman" w:hAnsi="Times New Roman" w:cs="Times New Roman"/>
        </w:rPr>
      </w:pPr>
    </w:p>
    <w:p w14:paraId="236F6140" w14:textId="77777777" w:rsidR="00E057EE" w:rsidRDefault="00E057EE" w:rsidP="00E057EE">
      <w:pPr>
        <w:rPr>
          <w:rFonts w:ascii="Times  New Roman" w:hAnsi="Times  New Roman"/>
          <w:b/>
          <w:bCs/>
          <w:sz w:val="28"/>
          <w:szCs w:val="28"/>
          <w:lang w:val="vi-VN"/>
        </w:rPr>
      </w:pPr>
    </w:p>
    <w:p w14:paraId="45E749B5" w14:textId="31F1C716" w:rsidR="007E7F36" w:rsidRPr="00E057EE" w:rsidRDefault="00613593" w:rsidP="00E057EE">
      <w:pPr>
        <w:rPr>
          <w:rFonts w:ascii="Times  New Roman" w:hAnsi="Times  New Roman"/>
          <w:b/>
          <w:bCs/>
          <w:sz w:val="28"/>
          <w:szCs w:val="28"/>
          <w:lang w:val="vi-VN"/>
        </w:rPr>
      </w:pPr>
      <w:r w:rsidRPr="00E057EE">
        <w:rPr>
          <w:rFonts w:ascii="Times  New Roman" w:hAnsi="Times  New Roman"/>
          <w:b/>
          <w:bCs/>
          <w:sz w:val="28"/>
          <w:szCs w:val="28"/>
        </w:rPr>
        <w:t>N</w:t>
      </w:r>
      <w:r w:rsidRPr="00E057EE">
        <w:rPr>
          <w:rFonts w:ascii="Times  New Roman" w:hAnsi="Times  New Roman" w:cs="Calibri"/>
          <w:b/>
          <w:bCs/>
          <w:sz w:val="28"/>
          <w:szCs w:val="28"/>
        </w:rPr>
        <w:t>ộ</w:t>
      </w:r>
      <w:r w:rsidRPr="00E057EE">
        <w:rPr>
          <w:rFonts w:ascii="Times  New Roman" w:hAnsi="Times  New Roman"/>
          <w:b/>
          <w:bCs/>
          <w:sz w:val="28"/>
          <w:szCs w:val="28"/>
        </w:rPr>
        <w:t>i</w:t>
      </w:r>
      <w:r w:rsidRPr="00E057EE">
        <w:rPr>
          <w:rFonts w:ascii="Times  New Roman" w:hAnsi="Times  New Roman"/>
          <w:b/>
          <w:bCs/>
          <w:sz w:val="28"/>
          <w:szCs w:val="28"/>
          <w:lang w:val="vi-VN"/>
        </w:rPr>
        <w:t xml:space="preserve"> dung th</w:t>
      </w:r>
      <w:r w:rsidRPr="00E057EE">
        <w:rPr>
          <w:rFonts w:ascii="Times  New Roman" w:hAnsi="Times  New Roman" w:cs="Calibri"/>
          <w:b/>
          <w:bCs/>
          <w:sz w:val="28"/>
          <w:szCs w:val="28"/>
          <w:lang w:val="vi-VN"/>
        </w:rPr>
        <w:t>ự</w:t>
      </w:r>
      <w:r w:rsidRPr="00E057EE">
        <w:rPr>
          <w:rFonts w:ascii="Times  New Roman" w:hAnsi="Times  New Roman"/>
          <w:b/>
          <w:bCs/>
          <w:sz w:val="28"/>
          <w:szCs w:val="28"/>
          <w:lang w:val="vi-VN"/>
        </w:rPr>
        <w:t>c hành</w:t>
      </w:r>
    </w:p>
    <w:tbl>
      <w:tblPr>
        <w:tblW w:w="4707" w:type="pct"/>
        <w:jc w:val="center"/>
        <w:tblLayout w:type="fixed"/>
        <w:tblCellMar>
          <w:left w:w="0" w:type="dxa"/>
          <w:right w:w="0" w:type="dxa"/>
        </w:tblCellMar>
        <w:tblLook w:val="0600" w:firstRow="0" w:lastRow="0" w:firstColumn="0" w:lastColumn="0" w:noHBand="1" w:noVBand="1"/>
      </w:tblPr>
      <w:tblGrid>
        <w:gridCol w:w="591"/>
        <w:gridCol w:w="2542"/>
        <w:gridCol w:w="4832"/>
        <w:gridCol w:w="2202"/>
      </w:tblGrid>
      <w:tr w:rsidR="007E7F36" w:rsidRPr="00613593" w14:paraId="7C554730" w14:textId="77777777" w:rsidTr="00613593">
        <w:trPr>
          <w:trHeight w:val="1155"/>
          <w:jc w:val="center"/>
        </w:trPr>
        <w:tc>
          <w:tcPr>
            <w:tcW w:w="592" w:type="dxa"/>
          </w:tcPr>
          <w:p w14:paraId="5503893B" w14:textId="77777777" w:rsidR="007E7F36" w:rsidRPr="00613593" w:rsidRDefault="007E7F36" w:rsidP="007E7F36">
            <w:pPr>
              <w:ind w:left="0"/>
              <w:rPr>
                <w:rFonts w:ascii="Times New Roman" w:hAnsi="Times New Roman" w:cs="Times New Roman"/>
                <w:sz w:val="28"/>
                <w:szCs w:val="28"/>
              </w:rPr>
            </w:pPr>
          </w:p>
        </w:tc>
        <w:tc>
          <w:tcPr>
            <w:tcW w:w="2542" w:type="dxa"/>
          </w:tcPr>
          <w:p w14:paraId="03B48C88" w14:textId="4B8894F6" w:rsidR="007E7F36" w:rsidRPr="00613593" w:rsidRDefault="00613593" w:rsidP="007E7F36">
            <w:pPr>
              <w:pStyle w:val="MeetingTimes"/>
              <w:rPr>
                <w:rFonts w:ascii="Times New Roman" w:hAnsi="Times New Roman" w:cs="Times New Roman"/>
                <w:sz w:val="32"/>
                <w:szCs w:val="32"/>
                <w:lang w:val="vi-VN"/>
              </w:rPr>
            </w:pPr>
            <w:r w:rsidRPr="00613593">
              <w:rPr>
                <w:rFonts w:ascii="Times New Roman" w:hAnsi="Times New Roman" w:cs="Times New Roman"/>
                <w:sz w:val="32"/>
                <w:szCs w:val="32"/>
                <w:lang w:val="vi-VN"/>
              </w:rPr>
              <w:t xml:space="preserve">01. </w:t>
            </w:r>
          </w:p>
        </w:tc>
        <w:tc>
          <w:tcPr>
            <w:tcW w:w="4832" w:type="dxa"/>
          </w:tcPr>
          <w:p w14:paraId="407FE6B1" w14:textId="05A1F2B9" w:rsidR="007E7F36" w:rsidRPr="00613593" w:rsidRDefault="00613593" w:rsidP="00E21240">
            <w:pPr>
              <w:pStyle w:val="ItemDescription"/>
              <w:rPr>
                <w:rFonts w:ascii="Times New Roman" w:hAnsi="Times New Roman" w:cs="Times New Roman"/>
                <w:i/>
                <w:iCs/>
                <w:sz w:val="32"/>
                <w:szCs w:val="32"/>
                <w:lang w:val="vi-VN"/>
              </w:rPr>
            </w:pPr>
            <w:r w:rsidRPr="00613593">
              <w:rPr>
                <w:rFonts w:ascii="Times New Roman" w:hAnsi="Times New Roman" w:cs="Times New Roman"/>
                <w:i/>
                <w:iCs/>
                <w:sz w:val="32"/>
                <w:szCs w:val="32"/>
                <w:lang w:val="vi-VN"/>
              </w:rPr>
              <w:t>Thiết lập chính sách an toàn mật khẩu trên</w:t>
            </w:r>
            <w:r w:rsidRPr="00613593">
              <w:rPr>
                <w:rFonts w:ascii="Times New Roman" w:hAnsi="Times New Roman" w:cs="Times New Roman"/>
                <w:i/>
                <w:iCs/>
                <w:sz w:val="32"/>
                <w:szCs w:val="32"/>
                <w:lang w:val="vi-VN"/>
              </w:rPr>
              <w:t xml:space="preserve"> Windows</w:t>
            </w:r>
          </w:p>
        </w:tc>
        <w:tc>
          <w:tcPr>
            <w:tcW w:w="2202" w:type="dxa"/>
          </w:tcPr>
          <w:p w14:paraId="05C1F15E" w14:textId="50D065BD" w:rsidR="007E7F36" w:rsidRPr="00613593" w:rsidRDefault="00613593" w:rsidP="00E21240">
            <w:pPr>
              <w:pStyle w:val="Location"/>
              <w:rPr>
                <w:rFonts w:ascii="Times New Roman" w:hAnsi="Times New Roman" w:cs="Times New Roman"/>
                <w:sz w:val="32"/>
                <w:szCs w:val="32"/>
                <w:lang w:val="vi-VN"/>
              </w:rPr>
            </w:pPr>
            <w:r w:rsidRPr="00F60EB4">
              <w:rPr>
                <w:rFonts w:ascii="Segoe UI Emoji" w:hAnsi="Segoe UI Emoji" w:cs="Segoe UI Emoji"/>
                <w:b/>
                <w:bCs/>
                <w:sz w:val="28"/>
                <w:szCs w:val="28"/>
              </w:rPr>
              <w:t>✅</w:t>
            </w:r>
            <w:r w:rsidRPr="00F60EB4">
              <w:rPr>
                <w:rFonts w:ascii="Times New Roman" w:hAnsi="Times New Roman" w:cs="Times New Roman"/>
                <w:sz w:val="28"/>
                <w:szCs w:val="28"/>
              </w:rPr>
              <w:t xml:space="preserve"> Đã</w:t>
            </w:r>
            <w:r w:rsidRPr="00F60EB4">
              <w:rPr>
                <w:rFonts w:ascii="Times New Roman" w:hAnsi="Times New Roman" w:cs="Times New Roman"/>
                <w:sz w:val="28"/>
                <w:szCs w:val="28"/>
                <w:lang w:val="vi-VN"/>
              </w:rPr>
              <w:t xml:space="preserve"> hoàn thành</w:t>
            </w:r>
          </w:p>
        </w:tc>
      </w:tr>
      <w:tr w:rsidR="00E21240" w:rsidRPr="00613593" w14:paraId="50BA1A2A" w14:textId="77777777" w:rsidTr="00613593">
        <w:trPr>
          <w:trHeight w:val="1155"/>
          <w:jc w:val="center"/>
        </w:trPr>
        <w:tc>
          <w:tcPr>
            <w:tcW w:w="592" w:type="dxa"/>
          </w:tcPr>
          <w:p w14:paraId="6E98E46F" w14:textId="77777777" w:rsidR="00E21240" w:rsidRPr="00613593" w:rsidRDefault="00E21240" w:rsidP="00E21240">
            <w:pPr>
              <w:ind w:left="0"/>
              <w:rPr>
                <w:rFonts w:ascii="Times New Roman" w:hAnsi="Times New Roman" w:cs="Times New Roman"/>
                <w:sz w:val="28"/>
                <w:szCs w:val="28"/>
              </w:rPr>
            </w:pPr>
          </w:p>
        </w:tc>
        <w:tc>
          <w:tcPr>
            <w:tcW w:w="2542" w:type="dxa"/>
          </w:tcPr>
          <w:p w14:paraId="7A807B05" w14:textId="7523588E" w:rsidR="00E21240" w:rsidRPr="00613593" w:rsidRDefault="00613593" w:rsidP="00E21240">
            <w:pPr>
              <w:pStyle w:val="MeetingTimes"/>
              <w:rPr>
                <w:rFonts w:ascii="Times New Roman" w:hAnsi="Times New Roman" w:cs="Times New Roman"/>
                <w:sz w:val="32"/>
                <w:szCs w:val="32"/>
                <w:lang w:val="vi-VN"/>
              </w:rPr>
            </w:pPr>
            <w:r w:rsidRPr="00613593">
              <w:rPr>
                <w:rFonts w:ascii="Times New Roman" w:hAnsi="Times New Roman" w:cs="Times New Roman"/>
                <w:sz w:val="32"/>
                <w:szCs w:val="32"/>
              </w:rPr>
              <w:t>02</w:t>
            </w:r>
            <w:r w:rsidRPr="00613593">
              <w:rPr>
                <w:rFonts w:ascii="Times New Roman" w:hAnsi="Times New Roman" w:cs="Times New Roman"/>
                <w:sz w:val="32"/>
                <w:szCs w:val="32"/>
                <w:lang w:val="vi-VN"/>
              </w:rPr>
              <w:t>.</w:t>
            </w:r>
          </w:p>
        </w:tc>
        <w:tc>
          <w:tcPr>
            <w:tcW w:w="4832" w:type="dxa"/>
          </w:tcPr>
          <w:p w14:paraId="2DFC6308" w14:textId="169888A5" w:rsidR="00E21240" w:rsidRPr="00613593" w:rsidRDefault="00613593" w:rsidP="00E21240">
            <w:pPr>
              <w:pStyle w:val="ItemDescription"/>
              <w:rPr>
                <w:rFonts w:ascii="Times New Roman" w:hAnsi="Times New Roman" w:cs="Times New Roman"/>
                <w:i/>
                <w:iCs/>
                <w:sz w:val="32"/>
                <w:szCs w:val="32"/>
                <w:lang w:val="vi-VN"/>
              </w:rPr>
            </w:pPr>
            <w:r w:rsidRPr="00613593">
              <w:rPr>
                <w:rFonts w:ascii="Times New Roman" w:hAnsi="Times New Roman" w:cs="Times New Roman"/>
                <w:i/>
                <w:iCs/>
                <w:sz w:val="32"/>
                <w:szCs w:val="32"/>
                <w:lang w:val="vi-VN"/>
              </w:rPr>
              <w:t>Thiết lập chính sách an toàn mật khẩu trên</w:t>
            </w:r>
            <w:r w:rsidRPr="00613593">
              <w:rPr>
                <w:rFonts w:ascii="Times New Roman" w:hAnsi="Times New Roman" w:cs="Times New Roman"/>
                <w:i/>
                <w:iCs/>
                <w:sz w:val="32"/>
                <w:szCs w:val="32"/>
                <w:lang w:val="vi-VN"/>
              </w:rPr>
              <w:t xml:space="preserve"> Linux Ubuntu</w:t>
            </w:r>
          </w:p>
        </w:tc>
        <w:tc>
          <w:tcPr>
            <w:tcW w:w="2202" w:type="dxa"/>
          </w:tcPr>
          <w:p w14:paraId="466FF941" w14:textId="5F353AD2" w:rsidR="00E21240" w:rsidRPr="00613593" w:rsidRDefault="00613593" w:rsidP="00E21240">
            <w:pPr>
              <w:pStyle w:val="Location"/>
              <w:rPr>
                <w:rFonts w:ascii="Times New Roman" w:hAnsi="Times New Roman" w:cs="Times New Roman"/>
                <w:sz w:val="32"/>
                <w:szCs w:val="32"/>
                <w:lang w:val="vi-VN"/>
              </w:rPr>
            </w:pPr>
            <w:r w:rsidRPr="00F60EB4">
              <w:rPr>
                <w:rFonts w:ascii="Segoe UI Emoji" w:hAnsi="Segoe UI Emoji" w:cs="Segoe UI Emoji"/>
                <w:b/>
                <w:bCs/>
                <w:sz w:val="28"/>
                <w:szCs w:val="28"/>
              </w:rPr>
              <w:t>✅</w:t>
            </w:r>
            <w:r w:rsidRPr="00F60EB4">
              <w:rPr>
                <w:rFonts w:ascii="Times New Roman" w:hAnsi="Times New Roman" w:cs="Times New Roman"/>
                <w:sz w:val="28"/>
                <w:szCs w:val="28"/>
              </w:rPr>
              <w:t xml:space="preserve"> Đã</w:t>
            </w:r>
            <w:r w:rsidRPr="00F60EB4">
              <w:rPr>
                <w:rFonts w:ascii="Times New Roman" w:hAnsi="Times New Roman" w:cs="Times New Roman"/>
                <w:sz w:val="28"/>
                <w:szCs w:val="28"/>
                <w:lang w:val="vi-VN"/>
              </w:rPr>
              <w:t xml:space="preserve"> hoàn thành</w:t>
            </w:r>
          </w:p>
        </w:tc>
      </w:tr>
    </w:tbl>
    <w:p w14:paraId="70E3E945" w14:textId="390206EA" w:rsidR="00944140" w:rsidRPr="00E057EE" w:rsidRDefault="00944140" w:rsidP="00944140">
      <w:pPr>
        <w:rPr>
          <w:rFonts w:ascii="Times New Roman" w:hAnsi="Times New Roman" w:cs="Times New Roman"/>
          <w:b/>
          <w:bCs/>
          <w:sz w:val="28"/>
          <w:szCs w:val="28"/>
          <w:lang w:val="vi-VN"/>
        </w:rPr>
      </w:pPr>
      <w:r w:rsidRPr="00944140">
        <w:rPr>
          <w:rFonts w:ascii="Times New Roman" w:hAnsi="Times New Roman" w:cs="Times New Roman"/>
          <w:b/>
          <w:bCs/>
          <w:sz w:val="28"/>
          <w:szCs w:val="28"/>
          <w:lang w:val="vi-VN"/>
        </w:rPr>
        <w:t>Mục đích bài thực hành</w:t>
      </w:r>
      <w:r w:rsidR="00E057EE">
        <w:rPr>
          <w:rFonts w:ascii="Times New Roman" w:hAnsi="Times New Roman" w:cs="Times New Roman"/>
          <w:b/>
          <w:bCs/>
          <w:sz w:val="28"/>
          <w:szCs w:val="28"/>
          <w:lang w:val="vi-VN"/>
        </w:rPr>
        <w:t xml:space="preserve">: </w:t>
      </w:r>
      <w:r w:rsidRPr="00944140">
        <w:rPr>
          <w:rFonts w:ascii="Times New Roman" w:hAnsi="Times New Roman" w:cs="Times New Roman"/>
          <w:sz w:val="28"/>
          <w:szCs w:val="28"/>
          <w:lang w:val="vi-VN"/>
        </w:rPr>
        <w:t>Trong các hệ điều hành Windows và Linux mật khẩu đ</w:t>
      </w:r>
      <w:r w:rsidRPr="00944140">
        <w:rPr>
          <w:rFonts w:ascii="Times New Roman" w:hAnsi="Times New Roman" w:cs="Times New Roman" w:hint="cs"/>
          <w:sz w:val="28"/>
          <w:szCs w:val="28"/>
          <w:lang w:val="vi-VN"/>
        </w:rPr>
        <w:t>ư</w:t>
      </w:r>
      <w:r w:rsidRPr="00944140">
        <w:rPr>
          <w:rFonts w:ascii="Times New Roman" w:hAnsi="Times New Roman" w:cs="Times New Roman"/>
          <w:sz w:val="28"/>
          <w:szCs w:val="28"/>
          <w:lang w:val="vi-VN"/>
        </w:rPr>
        <w:t xml:space="preserve">ợc thiết lập mặc định không </w:t>
      </w:r>
      <w:r>
        <w:rPr>
          <w:rFonts w:ascii="Times New Roman" w:hAnsi="Times New Roman" w:cs="Times New Roman"/>
          <w:sz w:val="28"/>
          <w:szCs w:val="28"/>
          <w:lang w:val="vi-VN"/>
        </w:rPr>
        <w:t>đ</w:t>
      </w:r>
      <w:r w:rsidRPr="00944140">
        <w:rPr>
          <w:rFonts w:ascii="Times New Roman" w:hAnsi="Times New Roman" w:cs="Times New Roman"/>
          <w:sz w:val="28"/>
          <w:szCs w:val="28"/>
          <w:lang w:val="vi-VN"/>
        </w:rPr>
        <w:t>ảm bảo an toàn, vì vậy mà bài thực hành h</w:t>
      </w:r>
      <w:r w:rsidRPr="00944140">
        <w:rPr>
          <w:rFonts w:ascii="Times New Roman" w:hAnsi="Times New Roman" w:cs="Times New Roman" w:hint="cs"/>
          <w:sz w:val="28"/>
          <w:szCs w:val="28"/>
          <w:lang w:val="vi-VN"/>
        </w:rPr>
        <w:t>ư</w:t>
      </w:r>
      <w:r w:rsidRPr="00944140">
        <w:rPr>
          <w:rFonts w:ascii="Times New Roman" w:hAnsi="Times New Roman" w:cs="Times New Roman"/>
          <w:sz w:val="28"/>
          <w:szCs w:val="28"/>
          <w:lang w:val="vi-VN"/>
        </w:rPr>
        <w:t>ớng dẫn cấu hình chính sách và thiết lập mật khẩu an toàn trong hệ điều hành Windows và Linux.</w:t>
      </w:r>
    </w:p>
    <w:p w14:paraId="091331BE" w14:textId="416B8500" w:rsidR="00944140" w:rsidRPr="00944140" w:rsidRDefault="00944140" w:rsidP="00E21240">
      <w:pPr>
        <w:rPr>
          <w:rFonts w:ascii="Times New Roman" w:hAnsi="Times New Roman" w:cs="Times New Roman"/>
          <w:b/>
          <w:bCs/>
          <w:sz w:val="28"/>
          <w:szCs w:val="28"/>
          <w:lang w:val="vi-VN"/>
        </w:rPr>
      </w:pPr>
      <w:r w:rsidRPr="00944140">
        <w:rPr>
          <w:rFonts w:ascii="Times New Roman" w:hAnsi="Times New Roman" w:cs="Times New Roman"/>
          <w:b/>
          <w:bCs/>
          <w:sz w:val="28"/>
          <w:szCs w:val="28"/>
          <w:lang w:val="vi-VN"/>
        </w:rPr>
        <w:t>Mô hình cài đặt</w:t>
      </w:r>
    </w:p>
    <w:p w14:paraId="4EBEC1E4" w14:textId="4A4326E9" w:rsidR="00944140" w:rsidRDefault="00944140" w:rsidP="00944140">
      <w:pPr>
        <w:jc w:val="center"/>
        <w:rPr>
          <w:rFonts w:ascii="Times New Roman" w:hAnsi="Times New Roman" w:cs="Times New Roman"/>
          <w:sz w:val="28"/>
          <w:szCs w:val="28"/>
          <w:lang w:val="vi-VN"/>
        </w:rPr>
      </w:pPr>
      <w:r w:rsidRPr="00944140">
        <w:rPr>
          <w:rFonts w:ascii="Times New Roman" w:hAnsi="Times New Roman" w:cs="Times New Roman"/>
          <w:noProof/>
          <w:sz w:val="28"/>
          <w:szCs w:val="28"/>
          <w:lang w:val="vi-VN"/>
        </w:rPr>
        <w:drawing>
          <wp:inline distT="0" distB="0" distL="0" distR="0" wp14:anchorId="7B9ED10B" wp14:editId="025E7B9E">
            <wp:extent cx="4616196" cy="2558142"/>
            <wp:effectExtent l="0" t="0" r="0" b="0"/>
            <wp:docPr id="633451949"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451949" name="Picture 1" descr="A diagram of a computer network&#10;&#10;AI-generated content may be incorrect."/>
                    <pic:cNvPicPr>
                      <a:picLocks noChangeAspect="1" noChangeArrowheads="1"/>
                    </pic:cNvPicPr>
                  </pic:nvPicPr>
                  <pic:blipFill rotWithShape="1">
                    <a:blip r:embed="rId9">
                      <a:extLst>
                        <a:ext uri="{28A0092B-C50C-407E-A947-70E740481C1C}">
                          <a14:useLocalDpi xmlns:a14="http://schemas.microsoft.com/office/drawing/2010/main" val="0"/>
                        </a:ext>
                      </a:extLst>
                    </a:blip>
                    <a:srcRect l="2444" t="7498" r="3918" b="2503"/>
                    <a:stretch/>
                  </pic:blipFill>
                  <pic:spPr bwMode="auto">
                    <a:xfrm>
                      <a:off x="0" y="0"/>
                      <a:ext cx="4653291" cy="2578699"/>
                    </a:xfrm>
                    <a:prstGeom prst="rect">
                      <a:avLst/>
                    </a:prstGeom>
                    <a:noFill/>
                    <a:ln>
                      <a:noFill/>
                    </a:ln>
                    <a:extLst>
                      <a:ext uri="{53640926-AAD7-44D8-BBD7-CCE9431645EC}">
                        <a14:shadowObscured xmlns:a14="http://schemas.microsoft.com/office/drawing/2010/main"/>
                      </a:ext>
                    </a:extLst>
                  </pic:spPr>
                </pic:pic>
              </a:graphicData>
            </a:graphic>
          </wp:inline>
        </w:drawing>
      </w:r>
    </w:p>
    <w:p w14:paraId="416EC15B" w14:textId="0A9713B4" w:rsidR="00944140" w:rsidRDefault="00944140" w:rsidP="00E21240">
      <w:pPr>
        <w:rPr>
          <w:rFonts w:ascii="Times New Roman" w:hAnsi="Times New Roman" w:cs="Times New Roman"/>
          <w:b/>
          <w:bCs/>
          <w:sz w:val="28"/>
          <w:szCs w:val="28"/>
          <w:lang w:val="vi-VN"/>
        </w:rPr>
      </w:pPr>
      <w:r w:rsidRPr="00944140">
        <w:rPr>
          <w:rFonts w:ascii="Times New Roman" w:hAnsi="Times New Roman" w:cs="Times New Roman"/>
          <w:b/>
          <w:bCs/>
          <w:sz w:val="28"/>
          <w:szCs w:val="28"/>
          <w:lang w:val="vi-VN"/>
        </w:rPr>
        <w:lastRenderedPageBreak/>
        <w:t>Các bước chuẩn bị chi tiết</w:t>
      </w:r>
    </w:p>
    <w:p w14:paraId="6300DA9A" w14:textId="7417C054" w:rsidR="00944140" w:rsidRPr="006724EF" w:rsidRDefault="00944140" w:rsidP="00E21240">
      <w:pPr>
        <w:rPr>
          <w:rFonts w:ascii="Times New Roman" w:hAnsi="Times New Roman" w:cs="Times New Roman"/>
          <w:i/>
          <w:iCs/>
          <w:sz w:val="28"/>
          <w:szCs w:val="28"/>
          <w:lang w:val="vi-VN"/>
        </w:rPr>
      </w:pPr>
      <w:r w:rsidRPr="006724EF">
        <w:rPr>
          <w:rFonts w:ascii="Times New Roman" w:hAnsi="Times New Roman" w:cs="Times New Roman"/>
          <w:i/>
          <w:iCs/>
          <w:sz w:val="28"/>
          <w:szCs w:val="28"/>
          <w:lang w:val="vi-VN"/>
        </w:rPr>
        <w:t>Bước 1: Chuẩn bị trên Windows Server 2012</w:t>
      </w:r>
    </w:p>
    <w:p w14:paraId="50EEEA2E" w14:textId="6C6B692C" w:rsidR="00E057EE" w:rsidRDefault="00D710A8" w:rsidP="00E21240">
      <w:pPr>
        <w:rPr>
          <w:rFonts w:ascii="Times New Roman" w:hAnsi="Times New Roman" w:cs="Times New Roman"/>
          <w:sz w:val="28"/>
          <w:szCs w:val="28"/>
          <w:lang w:val="vi-VN"/>
        </w:rPr>
      </w:pPr>
      <w:r>
        <w:rPr>
          <w:rFonts w:ascii="Times New Roman" w:hAnsi="Times New Roman" w:cs="Times New Roman"/>
          <w:sz w:val="28"/>
          <w:szCs w:val="28"/>
          <w:lang w:val="vi-VN"/>
        </w:rPr>
        <w:t>T</w:t>
      </w:r>
      <w:r w:rsidR="00E057EE">
        <w:rPr>
          <w:rFonts w:ascii="Times New Roman" w:hAnsi="Times New Roman" w:cs="Times New Roman"/>
          <w:sz w:val="28"/>
          <w:szCs w:val="28"/>
          <w:lang w:val="vi-VN"/>
        </w:rPr>
        <w:t>hực hiện đổi tên computer và cấp phát domain mới cho computer ta được kết quả như dưới.</w:t>
      </w:r>
    </w:p>
    <w:p w14:paraId="2CD05D2E" w14:textId="09D6D7EC" w:rsidR="00944140" w:rsidRDefault="00944140" w:rsidP="00944140">
      <w:pPr>
        <w:jc w:val="center"/>
        <w:rPr>
          <w:rFonts w:ascii="Times New Roman" w:hAnsi="Times New Roman" w:cs="Times New Roman"/>
          <w:sz w:val="28"/>
          <w:szCs w:val="28"/>
          <w:lang w:val="vi-VN"/>
        </w:rPr>
      </w:pPr>
      <w:r w:rsidRPr="00944140">
        <w:rPr>
          <w:rFonts w:ascii="Times New Roman" w:hAnsi="Times New Roman" w:cs="Times New Roman"/>
          <w:noProof/>
          <w:sz w:val="28"/>
          <w:szCs w:val="28"/>
          <w:lang w:val="vi-VN"/>
        </w:rPr>
        <w:drawing>
          <wp:inline distT="0" distB="0" distL="0" distR="0" wp14:anchorId="5D7B7844" wp14:editId="12261FB3">
            <wp:extent cx="4430395" cy="2808605"/>
            <wp:effectExtent l="0" t="0" r="8255" b="0"/>
            <wp:docPr id="1969610118"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610118" name="Picture 2" descr="A screenshot of a compute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30395" cy="2808605"/>
                    </a:xfrm>
                    <a:prstGeom prst="rect">
                      <a:avLst/>
                    </a:prstGeom>
                    <a:noFill/>
                    <a:ln>
                      <a:noFill/>
                    </a:ln>
                  </pic:spPr>
                </pic:pic>
              </a:graphicData>
            </a:graphic>
          </wp:inline>
        </w:drawing>
      </w:r>
    </w:p>
    <w:p w14:paraId="2C2B1944" w14:textId="5F407A52" w:rsidR="00E057EE" w:rsidRDefault="00E057EE" w:rsidP="00E057EE">
      <w:pPr>
        <w:rPr>
          <w:rFonts w:ascii="Times New Roman" w:hAnsi="Times New Roman" w:cs="Times New Roman"/>
          <w:sz w:val="28"/>
          <w:szCs w:val="28"/>
          <w:lang w:val="vi-VN"/>
        </w:rPr>
      </w:pPr>
      <w:r>
        <w:rPr>
          <w:rFonts w:ascii="Times New Roman" w:hAnsi="Times New Roman" w:cs="Times New Roman"/>
          <w:sz w:val="28"/>
          <w:szCs w:val="28"/>
          <w:lang w:val="vi-VN"/>
        </w:rPr>
        <w:t xml:space="preserve">Lựa chọn mạng NAT cho </w:t>
      </w:r>
      <w:r w:rsidR="00D710A8">
        <w:rPr>
          <w:rFonts w:ascii="Times New Roman" w:hAnsi="Times New Roman" w:cs="Times New Roman"/>
          <w:sz w:val="28"/>
          <w:szCs w:val="28"/>
          <w:lang w:val="vi-VN"/>
        </w:rPr>
        <w:t>network</w:t>
      </w:r>
      <w:r>
        <w:rPr>
          <w:rFonts w:ascii="Times New Roman" w:hAnsi="Times New Roman" w:cs="Times New Roman"/>
          <w:sz w:val="28"/>
          <w:szCs w:val="28"/>
          <w:lang w:val="vi-VN"/>
        </w:rPr>
        <w:t xml:space="preserve"> </w:t>
      </w:r>
      <w:r w:rsidR="00D710A8">
        <w:rPr>
          <w:rFonts w:ascii="Times New Roman" w:hAnsi="Times New Roman" w:cs="Times New Roman"/>
          <w:sz w:val="28"/>
          <w:szCs w:val="28"/>
          <w:lang w:val="vi-VN"/>
        </w:rPr>
        <w:t>adapter</w:t>
      </w:r>
    </w:p>
    <w:p w14:paraId="20223366" w14:textId="02C12BC9" w:rsidR="00E057EE" w:rsidRDefault="00E057EE" w:rsidP="00944140">
      <w:pPr>
        <w:jc w:val="center"/>
        <w:rPr>
          <w:rFonts w:ascii="Times New Roman" w:hAnsi="Times New Roman" w:cs="Times New Roman"/>
          <w:sz w:val="28"/>
          <w:szCs w:val="28"/>
          <w:lang w:val="vi-VN"/>
        </w:rPr>
      </w:pPr>
      <w:r w:rsidRPr="00E057EE">
        <w:rPr>
          <w:rFonts w:ascii="Times New Roman" w:hAnsi="Times New Roman" w:cs="Times New Roman"/>
          <w:noProof/>
          <w:sz w:val="28"/>
          <w:szCs w:val="28"/>
          <w:lang w:val="vi-VN"/>
        </w:rPr>
        <w:drawing>
          <wp:inline distT="0" distB="0" distL="0" distR="0" wp14:anchorId="4C58A801" wp14:editId="580B2383">
            <wp:extent cx="4749800" cy="2312585"/>
            <wp:effectExtent l="0" t="0" r="0" b="0"/>
            <wp:docPr id="1041757965"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757965" name="Picture 15" descr="A screenshot of a computer&#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62180" cy="2318612"/>
                    </a:xfrm>
                    <a:prstGeom prst="rect">
                      <a:avLst/>
                    </a:prstGeom>
                    <a:noFill/>
                    <a:ln>
                      <a:noFill/>
                    </a:ln>
                  </pic:spPr>
                </pic:pic>
              </a:graphicData>
            </a:graphic>
          </wp:inline>
        </w:drawing>
      </w:r>
    </w:p>
    <w:p w14:paraId="4E55003E" w14:textId="77777777" w:rsidR="00D710A8" w:rsidRDefault="00D710A8" w:rsidP="00D710A8">
      <w:pPr>
        <w:rPr>
          <w:rFonts w:ascii="Times New Roman" w:hAnsi="Times New Roman" w:cs="Times New Roman"/>
          <w:sz w:val="28"/>
          <w:szCs w:val="28"/>
          <w:lang w:val="vi-VN"/>
        </w:rPr>
      </w:pPr>
    </w:p>
    <w:p w14:paraId="7E1DEB3D" w14:textId="77777777" w:rsidR="00D710A8" w:rsidRDefault="00D710A8" w:rsidP="00D710A8">
      <w:pPr>
        <w:rPr>
          <w:rFonts w:ascii="Times New Roman" w:hAnsi="Times New Roman" w:cs="Times New Roman"/>
          <w:sz w:val="28"/>
          <w:szCs w:val="28"/>
          <w:lang w:val="vi-VN"/>
        </w:rPr>
      </w:pPr>
    </w:p>
    <w:p w14:paraId="299D5970" w14:textId="77777777" w:rsidR="00D710A8" w:rsidRDefault="00D710A8" w:rsidP="00D710A8">
      <w:pPr>
        <w:rPr>
          <w:rFonts w:ascii="Times New Roman" w:hAnsi="Times New Roman" w:cs="Times New Roman"/>
          <w:sz w:val="28"/>
          <w:szCs w:val="28"/>
          <w:lang w:val="vi-VN"/>
        </w:rPr>
      </w:pPr>
    </w:p>
    <w:p w14:paraId="15A190B7" w14:textId="77777777" w:rsidR="00D710A8" w:rsidRDefault="00D710A8" w:rsidP="00D710A8">
      <w:pPr>
        <w:rPr>
          <w:rFonts w:ascii="Times New Roman" w:hAnsi="Times New Roman" w:cs="Times New Roman"/>
          <w:sz w:val="28"/>
          <w:szCs w:val="28"/>
          <w:lang w:val="vi-VN"/>
        </w:rPr>
      </w:pPr>
    </w:p>
    <w:p w14:paraId="1AE7D39B" w14:textId="147CDFC7" w:rsidR="00D710A8" w:rsidRDefault="00D710A8" w:rsidP="00D710A8">
      <w:pPr>
        <w:rPr>
          <w:rFonts w:ascii="Times New Roman" w:hAnsi="Times New Roman" w:cs="Times New Roman"/>
          <w:sz w:val="28"/>
          <w:szCs w:val="28"/>
          <w:lang w:val="vi-VN"/>
        </w:rPr>
      </w:pPr>
      <w:r>
        <w:rPr>
          <w:rFonts w:ascii="Times New Roman" w:hAnsi="Times New Roman" w:cs="Times New Roman"/>
          <w:sz w:val="28"/>
          <w:szCs w:val="28"/>
          <w:lang w:val="vi-VN"/>
        </w:rPr>
        <w:lastRenderedPageBreak/>
        <w:t xml:space="preserve">Cấu hình địa chỉ IP cho thiết bị như dưới </w:t>
      </w:r>
    </w:p>
    <w:p w14:paraId="5ECC0D88" w14:textId="37B4279A" w:rsidR="00944140" w:rsidRDefault="00944140" w:rsidP="00944140">
      <w:pPr>
        <w:jc w:val="center"/>
        <w:rPr>
          <w:rFonts w:ascii="Times New Roman" w:hAnsi="Times New Roman" w:cs="Times New Roman"/>
          <w:sz w:val="28"/>
          <w:szCs w:val="28"/>
          <w:lang w:val="vi-VN"/>
        </w:rPr>
      </w:pPr>
      <w:r w:rsidRPr="00944140">
        <w:rPr>
          <w:rFonts w:ascii="Times New Roman" w:hAnsi="Times New Roman" w:cs="Times New Roman"/>
          <w:noProof/>
          <w:sz w:val="28"/>
          <w:szCs w:val="28"/>
          <w:lang w:val="vi-VN"/>
        </w:rPr>
        <w:drawing>
          <wp:inline distT="0" distB="0" distL="0" distR="0" wp14:anchorId="2AFDDFBA" wp14:editId="739C7D80">
            <wp:extent cx="4170273" cy="3117850"/>
            <wp:effectExtent l="0" t="0" r="1905" b="6350"/>
            <wp:docPr id="1665181678"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181678" name="Picture 3" descr="A screenshot of a comput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85468" cy="3129210"/>
                    </a:xfrm>
                    <a:prstGeom prst="rect">
                      <a:avLst/>
                    </a:prstGeom>
                    <a:noFill/>
                    <a:ln>
                      <a:noFill/>
                    </a:ln>
                  </pic:spPr>
                </pic:pic>
              </a:graphicData>
            </a:graphic>
          </wp:inline>
        </w:drawing>
      </w:r>
    </w:p>
    <w:p w14:paraId="2E01FD84" w14:textId="05AD01D5" w:rsidR="006724EF" w:rsidRDefault="006724EF" w:rsidP="006724EF">
      <w:pPr>
        <w:rPr>
          <w:rFonts w:ascii="Times New Roman" w:hAnsi="Times New Roman" w:cs="Times New Roman"/>
          <w:sz w:val="28"/>
          <w:szCs w:val="28"/>
          <w:lang w:val="vi-VN"/>
        </w:rPr>
      </w:pPr>
      <w:r>
        <w:rPr>
          <w:rFonts w:ascii="Times New Roman" w:hAnsi="Times New Roman" w:cs="Times New Roman"/>
          <w:sz w:val="28"/>
          <w:szCs w:val="28"/>
          <w:lang w:val="vi-VN"/>
        </w:rPr>
        <w:t>Nâng cấp máy chủ windows server lên Domain Controller, thực hiện tick chọn vào mục dưới trong phần add roles and features. Kết quả sau khi nâng cấp lên miền, ta đã có tên miền chủ: nguyenthihuongat190425.com như đã hiện ở ảnh trên.</w:t>
      </w:r>
    </w:p>
    <w:p w14:paraId="215E569F" w14:textId="2E2C2147" w:rsidR="00944140" w:rsidRDefault="00944140" w:rsidP="00944140">
      <w:pPr>
        <w:jc w:val="center"/>
        <w:rPr>
          <w:rFonts w:ascii="Times New Roman" w:hAnsi="Times New Roman" w:cs="Times New Roman"/>
          <w:sz w:val="28"/>
          <w:szCs w:val="28"/>
          <w:lang w:val="vi-VN"/>
        </w:rPr>
      </w:pPr>
      <w:r w:rsidRPr="00944140">
        <w:rPr>
          <w:rFonts w:ascii="Times New Roman" w:hAnsi="Times New Roman" w:cs="Times New Roman"/>
          <w:noProof/>
          <w:sz w:val="28"/>
          <w:szCs w:val="28"/>
          <w:lang w:val="vi-VN"/>
        </w:rPr>
        <w:drawing>
          <wp:inline distT="0" distB="0" distL="0" distR="0" wp14:anchorId="1DCCC206" wp14:editId="2E07F398">
            <wp:extent cx="3896995" cy="457200"/>
            <wp:effectExtent l="0" t="0" r="8255" b="0"/>
            <wp:docPr id="5955534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96995" cy="457200"/>
                    </a:xfrm>
                    <a:prstGeom prst="rect">
                      <a:avLst/>
                    </a:prstGeom>
                    <a:noFill/>
                    <a:ln>
                      <a:noFill/>
                    </a:ln>
                  </pic:spPr>
                </pic:pic>
              </a:graphicData>
            </a:graphic>
          </wp:inline>
        </w:drawing>
      </w:r>
    </w:p>
    <w:p w14:paraId="6C1C4EC4" w14:textId="591AC52C" w:rsidR="00944140" w:rsidRPr="006724EF" w:rsidRDefault="00E057EE" w:rsidP="00E057EE">
      <w:pPr>
        <w:rPr>
          <w:rFonts w:ascii="Times New Roman" w:hAnsi="Times New Roman" w:cs="Times New Roman"/>
          <w:i/>
          <w:iCs/>
          <w:sz w:val="28"/>
          <w:szCs w:val="28"/>
          <w:lang w:val="vi-VN"/>
        </w:rPr>
      </w:pPr>
      <w:r w:rsidRPr="006724EF">
        <w:rPr>
          <w:rFonts w:ascii="Times New Roman" w:hAnsi="Times New Roman" w:cs="Times New Roman"/>
          <w:i/>
          <w:iCs/>
          <w:sz w:val="28"/>
          <w:szCs w:val="28"/>
          <w:lang w:val="vi-VN"/>
        </w:rPr>
        <w:t xml:space="preserve">Bước 2: Chuẩn bị trên windows 8.1 </w:t>
      </w:r>
    </w:p>
    <w:p w14:paraId="78F84783" w14:textId="42C02546" w:rsidR="00D710A8" w:rsidRDefault="00D710A8" w:rsidP="00E057EE">
      <w:pPr>
        <w:rPr>
          <w:rFonts w:ascii="Times New Roman" w:hAnsi="Times New Roman" w:cs="Times New Roman"/>
          <w:sz w:val="28"/>
          <w:szCs w:val="28"/>
          <w:lang w:val="vi-VN"/>
        </w:rPr>
      </w:pPr>
      <w:r>
        <w:rPr>
          <w:rFonts w:ascii="Times New Roman" w:hAnsi="Times New Roman" w:cs="Times New Roman"/>
          <w:sz w:val="28"/>
          <w:szCs w:val="28"/>
          <w:lang w:val="vi-VN"/>
        </w:rPr>
        <w:t>Tương tự chọn mạng NAT, thực hiện đổi tên thiết bị là NguyenHuong-PC ta có kết quả như dưới.</w:t>
      </w:r>
    </w:p>
    <w:p w14:paraId="273F8FB8" w14:textId="3CE1E978" w:rsidR="00D710A8" w:rsidRDefault="00E057EE" w:rsidP="00E057EE">
      <w:pPr>
        <w:jc w:val="center"/>
        <w:rPr>
          <w:rFonts w:ascii="Times New Roman" w:hAnsi="Times New Roman" w:cs="Times New Roman"/>
          <w:sz w:val="28"/>
          <w:szCs w:val="28"/>
          <w:lang w:val="vi-VN"/>
        </w:rPr>
      </w:pPr>
      <w:r w:rsidRPr="00E057EE">
        <w:rPr>
          <w:rFonts w:ascii="Times New Roman" w:hAnsi="Times New Roman" w:cs="Times New Roman"/>
          <w:noProof/>
          <w:sz w:val="28"/>
          <w:szCs w:val="28"/>
          <w:lang w:val="vi-VN"/>
        </w:rPr>
        <w:drawing>
          <wp:inline distT="0" distB="0" distL="0" distR="0" wp14:anchorId="06D697FA" wp14:editId="094BD2C8">
            <wp:extent cx="2940050" cy="1891496"/>
            <wp:effectExtent l="0" t="0" r="0" b="0"/>
            <wp:docPr id="539424200"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424200" name="Picture 13" descr="A screenshot of a computer&#10;&#10;AI-generated content may be incorrect."/>
                    <pic:cNvPicPr>
                      <a:picLocks noChangeAspect="1" noChangeArrowheads="1"/>
                    </pic:cNvPicPr>
                  </pic:nvPicPr>
                  <pic:blipFill rotWithShape="1">
                    <a:blip r:embed="rId14">
                      <a:extLst>
                        <a:ext uri="{28A0092B-C50C-407E-A947-70E740481C1C}">
                          <a14:useLocalDpi xmlns:a14="http://schemas.microsoft.com/office/drawing/2010/main" val="0"/>
                        </a:ext>
                      </a:extLst>
                    </a:blip>
                    <a:srcRect t="43735"/>
                    <a:stretch/>
                  </pic:blipFill>
                  <pic:spPr bwMode="auto">
                    <a:xfrm>
                      <a:off x="0" y="0"/>
                      <a:ext cx="2958587" cy="1903422"/>
                    </a:xfrm>
                    <a:prstGeom prst="rect">
                      <a:avLst/>
                    </a:prstGeom>
                    <a:noFill/>
                    <a:ln>
                      <a:noFill/>
                    </a:ln>
                    <a:extLst>
                      <a:ext uri="{53640926-AAD7-44D8-BBD7-CCE9431645EC}">
                        <a14:shadowObscured xmlns:a14="http://schemas.microsoft.com/office/drawing/2010/main"/>
                      </a:ext>
                    </a:extLst>
                  </pic:spPr>
                </pic:pic>
              </a:graphicData>
            </a:graphic>
          </wp:inline>
        </w:drawing>
      </w:r>
    </w:p>
    <w:p w14:paraId="7DA004EF" w14:textId="77777777" w:rsidR="00D710A8" w:rsidRDefault="00D710A8" w:rsidP="00D710A8">
      <w:pPr>
        <w:rPr>
          <w:rFonts w:ascii="Times New Roman" w:hAnsi="Times New Roman" w:cs="Times New Roman"/>
          <w:sz w:val="28"/>
          <w:szCs w:val="28"/>
          <w:lang w:val="vi-VN"/>
        </w:rPr>
      </w:pPr>
      <w:r>
        <w:rPr>
          <w:rFonts w:ascii="Times New Roman" w:hAnsi="Times New Roman" w:cs="Times New Roman"/>
          <w:sz w:val="28"/>
          <w:szCs w:val="28"/>
          <w:lang w:val="vi-VN"/>
        </w:rPr>
        <w:t>Cấu hình IP cho win8.1 như dưới</w:t>
      </w:r>
    </w:p>
    <w:p w14:paraId="0AF08DE0" w14:textId="20EB4AC4" w:rsidR="00E057EE" w:rsidRDefault="00E057EE" w:rsidP="00D710A8">
      <w:pPr>
        <w:jc w:val="center"/>
        <w:rPr>
          <w:rFonts w:ascii="Times New Roman" w:hAnsi="Times New Roman" w:cs="Times New Roman"/>
          <w:sz w:val="28"/>
          <w:szCs w:val="28"/>
          <w:lang w:val="vi-VN"/>
        </w:rPr>
      </w:pPr>
      <w:r w:rsidRPr="00E057EE">
        <w:rPr>
          <w:rFonts w:ascii="Times New Roman" w:hAnsi="Times New Roman" w:cs="Times New Roman"/>
          <w:noProof/>
          <w:sz w:val="28"/>
          <w:szCs w:val="28"/>
          <w:lang w:val="vi-VN"/>
        </w:rPr>
        <w:lastRenderedPageBreak/>
        <w:drawing>
          <wp:inline distT="0" distB="0" distL="0" distR="0" wp14:anchorId="3184A62B" wp14:editId="6DDD1B76">
            <wp:extent cx="3765550" cy="2734556"/>
            <wp:effectExtent l="0" t="0" r="6350" b="8890"/>
            <wp:docPr id="486621298"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621298" name="Picture 12" descr="A screenshot of a computer&#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83014" cy="2747238"/>
                    </a:xfrm>
                    <a:prstGeom prst="rect">
                      <a:avLst/>
                    </a:prstGeom>
                    <a:noFill/>
                    <a:ln>
                      <a:noFill/>
                    </a:ln>
                  </pic:spPr>
                </pic:pic>
              </a:graphicData>
            </a:graphic>
          </wp:inline>
        </w:drawing>
      </w:r>
    </w:p>
    <w:p w14:paraId="4051F8F0" w14:textId="5B53A2CF" w:rsidR="00E057EE" w:rsidRPr="006724EF" w:rsidRDefault="00E057EE" w:rsidP="00E057EE">
      <w:pPr>
        <w:rPr>
          <w:rFonts w:ascii="Times New Roman" w:hAnsi="Times New Roman" w:cs="Times New Roman"/>
          <w:i/>
          <w:iCs/>
          <w:sz w:val="28"/>
          <w:szCs w:val="28"/>
          <w:lang w:val="vi-VN"/>
        </w:rPr>
      </w:pPr>
      <w:r w:rsidRPr="006724EF">
        <w:rPr>
          <w:rFonts w:ascii="Times New Roman" w:hAnsi="Times New Roman" w:cs="Times New Roman"/>
          <w:i/>
          <w:iCs/>
          <w:sz w:val="28"/>
          <w:szCs w:val="28"/>
          <w:lang w:val="vi-VN"/>
        </w:rPr>
        <w:t>Bước 3: Chuẩn bị trên Ubuntu server</w:t>
      </w:r>
    </w:p>
    <w:p w14:paraId="7D91E1D6" w14:textId="01DD450C" w:rsidR="00D710A8" w:rsidRDefault="00D710A8" w:rsidP="00E057EE">
      <w:pPr>
        <w:rPr>
          <w:rFonts w:ascii="Times New Roman" w:hAnsi="Times New Roman" w:cs="Times New Roman"/>
          <w:sz w:val="28"/>
          <w:szCs w:val="28"/>
          <w:lang w:val="vi-VN"/>
        </w:rPr>
      </w:pPr>
      <w:r>
        <w:rPr>
          <w:rFonts w:ascii="Times New Roman" w:hAnsi="Times New Roman" w:cs="Times New Roman"/>
          <w:sz w:val="28"/>
          <w:szCs w:val="28"/>
          <w:lang w:val="vi-VN"/>
        </w:rPr>
        <w:t>Tương tự đổi tên cho user bằng cách truy cập hai tệp /etc/hosts và /etc/hostname, chọn mạng NAT</w:t>
      </w:r>
    </w:p>
    <w:p w14:paraId="4261EDDC" w14:textId="310610EE" w:rsidR="00E057EE" w:rsidRDefault="00E057EE" w:rsidP="00E057EE">
      <w:pPr>
        <w:jc w:val="center"/>
        <w:rPr>
          <w:rFonts w:ascii="Times New Roman" w:hAnsi="Times New Roman" w:cs="Times New Roman"/>
          <w:sz w:val="28"/>
          <w:szCs w:val="28"/>
          <w:lang w:val="vi-VN"/>
        </w:rPr>
      </w:pPr>
      <w:r w:rsidRPr="00E057EE">
        <w:rPr>
          <w:rFonts w:ascii="Times New Roman" w:hAnsi="Times New Roman" w:cs="Times New Roman"/>
          <w:noProof/>
          <w:sz w:val="28"/>
          <w:szCs w:val="28"/>
          <w:lang w:val="vi-VN"/>
        </w:rPr>
        <w:drawing>
          <wp:inline distT="0" distB="0" distL="0" distR="0" wp14:anchorId="5563D79F" wp14:editId="530AE80B">
            <wp:extent cx="4677833" cy="2159000"/>
            <wp:effectExtent l="0" t="0" r="8890" b="0"/>
            <wp:docPr id="802669999"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669999" name="Picture 16" descr="A screenshot of a computer&#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81381" cy="2160638"/>
                    </a:xfrm>
                    <a:prstGeom prst="rect">
                      <a:avLst/>
                    </a:prstGeom>
                    <a:noFill/>
                    <a:ln>
                      <a:noFill/>
                    </a:ln>
                  </pic:spPr>
                </pic:pic>
              </a:graphicData>
            </a:graphic>
          </wp:inline>
        </w:drawing>
      </w:r>
    </w:p>
    <w:p w14:paraId="47456C3D" w14:textId="099AA8E4" w:rsidR="00D710A8" w:rsidRDefault="00D710A8" w:rsidP="00D710A8">
      <w:pPr>
        <w:rPr>
          <w:rFonts w:ascii="Times New Roman" w:hAnsi="Times New Roman" w:cs="Times New Roman"/>
          <w:sz w:val="28"/>
          <w:szCs w:val="28"/>
          <w:lang w:val="vi-VN"/>
        </w:rPr>
      </w:pPr>
      <w:r>
        <w:rPr>
          <w:rFonts w:ascii="Times New Roman" w:hAnsi="Times New Roman" w:cs="Times New Roman"/>
          <w:sz w:val="28"/>
          <w:szCs w:val="28"/>
          <w:lang w:val="vi-VN"/>
        </w:rPr>
        <w:t>Cấu hình IP cho Ubuntu như dưới</w:t>
      </w:r>
    </w:p>
    <w:p w14:paraId="6F96293D" w14:textId="7F8A7EB0" w:rsidR="00E057EE" w:rsidRDefault="00E057EE" w:rsidP="00E057EE">
      <w:pPr>
        <w:jc w:val="center"/>
        <w:rPr>
          <w:rFonts w:ascii="Times New Roman" w:hAnsi="Times New Roman" w:cs="Times New Roman"/>
          <w:sz w:val="28"/>
          <w:szCs w:val="28"/>
          <w:lang w:val="vi-VN"/>
        </w:rPr>
      </w:pPr>
      <w:r w:rsidRPr="00E057EE">
        <w:rPr>
          <w:rFonts w:ascii="Times New Roman" w:hAnsi="Times New Roman" w:cs="Times New Roman"/>
          <w:noProof/>
          <w:sz w:val="28"/>
          <w:szCs w:val="28"/>
          <w:lang w:val="vi-VN"/>
        </w:rPr>
        <w:drawing>
          <wp:inline distT="0" distB="0" distL="0" distR="0" wp14:anchorId="07F1DC25" wp14:editId="1EE070F5">
            <wp:extent cx="3879850" cy="2057912"/>
            <wp:effectExtent l="0" t="0" r="6350" b="0"/>
            <wp:docPr id="344180038"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180038" name="Picture 17" descr="A screenshot of a computer&#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83471" cy="2059832"/>
                    </a:xfrm>
                    <a:prstGeom prst="rect">
                      <a:avLst/>
                    </a:prstGeom>
                    <a:noFill/>
                    <a:ln>
                      <a:noFill/>
                    </a:ln>
                  </pic:spPr>
                </pic:pic>
              </a:graphicData>
            </a:graphic>
          </wp:inline>
        </w:drawing>
      </w:r>
    </w:p>
    <w:p w14:paraId="7E511BE4" w14:textId="343BD4A5" w:rsidR="00D710A8" w:rsidRDefault="00D710A8" w:rsidP="00D710A8">
      <w:pPr>
        <w:rPr>
          <w:rFonts w:ascii="Times New Roman" w:hAnsi="Times New Roman" w:cs="Times New Roman"/>
          <w:sz w:val="28"/>
          <w:szCs w:val="28"/>
          <w:lang w:val="vi-VN"/>
        </w:rPr>
      </w:pPr>
      <w:r>
        <w:rPr>
          <w:rFonts w:ascii="Times New Roman" w:hAnsi="Times New Roman" w:cs="Times New Roman"/>
          <w:sz w:val="28"/>
          <w:szCs w:val="28"/>
          <w:lang w:val="vi-VN"/>
        </w:rPr>
        <w:lastRenderedPageBreak/>
        <w:t xml:space="preserve">Để cấu hình IP bằng terminal, ta mở tệp /etc/netplan/&lt;tên_tệp&gt; và sudo nano để chỉnh sửa, để có được &lt;tên_tệp&gt; ta dùng lệnh ls để đọc các tệp và thư mục trong thư mục /etc/netplan/, chỉ tồn tại một file thôi và hãy copy tên file đó điền vào đường dẫn trên. </w:t>
      </w:r>
    </w:p>
    <w:p w14:paraId="6631E48D" w14:textId="084B7878" w:rsidR="00D710A8" w:rsidRDefault="00D710A8" w:rsidP="00D710A8">
      <w:pPr>
        <w:rPr>
          <w:rFonts w:ascii="Times New Roman" w:hAnsi="Times New Roman" w:cs="Times New Roman"/>
          <w:sz w:val="28"/>
          <w:szCs w:val="28"/>
          <w:lang w:val="vi-VN"/>
        </w:rPr>
      </w:pPr>
      <w:r>
        <w:rPr>
          <w:rFonts w:ascii="Times New Roman" w:hAnsi="Times New Roman" w:cs="Times New Roman"/>
          <w:sz w:val="28"/>
          <w:szCs w:val="28"/>
          <w:lang w:val="vi-VN"/>
        </w:rPr>
        <w:t>Thêm các thông tin bên dưới vào tệp tin.</w:t>
      </w:r>
    </w:p>
    <w:p w14:paraId="58912903" w14:textId="7098D2BC" w:rsidR="00E057EE" w:rsidRDefault="00E057EE" w:rsidP="00E057EE">
      <w:pPr>
        <w:jc w:val="center"/>
        <w:rPr>
          <w:rFonts w:ascii="Times New Roman" w:hAnsi="Times New Roman" w:cs="Times New Roman"/>
          <w:sz w:val="28"/>
          <w:szCs w:val="28"/>
          <w:lang w:val="vi-VN"/>
        </w:rPr>
      </w:pPr>
      <w:r w:rsidRPr="00E057EE">
        <w:rPr>
          <w:rFonts w:ascii="Times New Roman" w:hAnsi="Times New Roman" w:cs="Times New Roman"/>
          <w:noProof/>
          <w:sz w:val="28"/>
          <w:szCs w:val="28"/>
          <w:lang w:val="vi-VN"/>
        </w:rPr>
        <w:drawing>
          <wp:inline distT="0" distB="0" distL="0" distR="0" wp14:anchorId="74FC0263" wp14:editId="496A859C">
            <wp:extent cx="5242134" cy="3088005"/>
            <wp:effectExtent l="0" t="0" r="0" b="0"/>
            <wp:docPr id="1535865780"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865780" name="Picture 18" descr="A screenshot of a computer&#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54454" cy="3095263"/>
                    </a:xfrm>
                    <a:prstGeom prst="rect">
                      <a:avLst/>
                    </a:prstGeom>
                    <a:noFill/>
                    <a:ln>
                      <a:noFill/>
                    </a:ln>
                  </pic:spPr>
                </pic:pic>
              </a:graphicData>
            </a:graphic>
          </wp:inline>
        </w:drawing>
      </w:r>
    </w:p>
    <w:p w14:paraId="04FFA95B" w14:textId="2284AB4E" w:rsidR="00E057EE" w:rsidRPr="006724EF" w:rsidRDefault="00E057EE" w:rsidP="00E057EE">
      <w:pPr>
        <w:rPr>
          <w:rFonts w:ascii="Times New Roman" w:hAnsi="Times New Roman" w:cs="Times New Roman"/>
          <w:i/>
          <w:iCs/>
          <w:sz w:val="28"/>
          <w:szCs w:val="28"/>
          <w:lang w:val="vi-VN"/>
        </w:rPr>
      </w:pPr>
      <w:r w:rsidRPr="006724EF">
        <w:rPr>
          <w:rFonts w:ascii="Times New Roman" w:hAnsi="Times New Roman" w:cs="Times New Roman"/>
          <w:i/>
          <w:iCs/>
          <w:sz w:val="28"/>
          <w:szCs w:val="28"/>
          <w:lang w:val="vi-VN"/>
        </w:rPr>
        <w:t xml:space="preserve">Bước 4: Kiểm tra ping </w:t>
      </w:r>
    </w:p>
    <w:p w14:paraId="5954ADCF" w14:textId="2C9E5B1E" w:rsidR="00D710A8" w:rsidRDefault="006724EF" w:rsidP="00E057EE">
      <w:pPr>
        <w:rPr>
          <w:rFonts w:ascii="Times New Roman" w:hAnsi="Times New Roman" w:cs="Times New Roman"/>
          <w:sz w:val="28"/>
          <w:szCs w:val="28"/>
          <w:lang w:val="vi-VN"/>
        </w:rPr>
      </w:pPr>
      <w:r>
        <w:rPr>
          <w:rFonts w:ascii="Times New Roman" w:hAnsi="Times New Roman" w:cs="Times New Roman"/>
          <w:sz w:val="28"/>
          <w:szCs w:val="28"/>
          <w:lang w:val="vi-VN"/>
        </w:rPr>
        <w:t>Thử ping từ windows server đến hai máy win8.1 và ubuntu thành công</w:t>
      </w:r>
    </w:p>
    <w:p w14:paraId="349BC64B" w14:textId="2E59CAE2" w:rsidR="00E057EE" w:rsidRDefault="00E057EE" w:rsidP="006724EF">
      <w:pPr>
        <w:jc w:val="center"/>
        <w:rPr>
          <w:rFonts w:ascii="Times New Roman" w:hAnsi="Times New Roman" w:cs="Times New Roman"/>
          <w:sz w:val="28"/>
          <w:szCs w:val="28"/>
          <w:lang w:val="vi-VN"/>
        </w:rPr>
      </w:pPr>
      <w:r w:rsidRPr="00E057EE">
        <w:rPr>
          <w:rFonts w:ascii="Times New Roman" w:hAnsi="Times New Roman" w:cs="Times New Roman"/>
          <w:noProof/>
          <w:sz w:val="28"/>
          <w:szCs w:val="28"/>
          <w:lang w:val="vi-VN"/>
        </w:rPr>
        <w:drawing>
          <wp:inline distT="0" distB="0" distL="0" distR="0" wp14:anchorId="10D60C50" wp14:editId="1BFFC942">
            <wp:extent cx="5556250" cy="1657127"/>
            <wp:effectExtent l="0" t="0" r="6350" b="635"/>
            <wp:docPr id="854244901" name="Picture 19"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244901" name="Picture 19" descr="A screen shot of a computer&#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65493" cy="1659884"/>
                    </a:xfrm>
                    <a:prstGeom prst="rect">
                      <a:avLst/>
                    </a:prstGeom>
                    <a:noFill/>
                    <a:ln>
                      <a:noFill/>
                    </a:ln>
                  </pic:spPr>
                </pic:pic>
              </a:graphicData>
            </a:graphic>
          </wp:inline>
        </w:drawing>
      </w:r>
    </w:p>
    <w:p w14:paraId="134796F8" w14:textId="2AD0B0D2" w:rsidR="00E057EE" w:rsidRDefault="00E057EE" w:rsidP="006724EF">
      <w:pPr>
        <w:jc w:val="center"/>
        <w:rPr>
          <w:rFonts w:ascii="Times New Roman" w:hAnsi="Times New Roman" w:cs="Times New Roman"/>
          <w:sz w:val="28"/>
          <w:szCs w:val="28"/>
          <w:lang w:val="vi-VN"/>
        </w:rPr>
      </w:pPr>
      <w:r w:rsidRPr="00E057EE">
        <w:rPr>
          <w:rFonts w:ascii="Times New Roman" w:hAnsi="Times New Roman" w:cs="Times New Roman"/>
          <w:noProof/>
          <w:sz w:val="28"/>
          <w:szCs w:val="28"/>
          <w:lang w:val="vi-VN"/>
        </w:rPr>
        <w:drawing>
          <wp:inline distT="0" distB="0" distL="0" distR="0" wp14:anchorId="04B94BC7" wp14:editId="231C25E2">
            <wp:extent cx="5556250" cy="1524000"/>
            <wp:effectExtent l="0" t="0" r="6350" b="0"/>
            <wp:docPr id="1194780835" name="Picture 20"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780835" name="Picture 20" descr="A screen shot of a computer&#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56250" cy="1524000"/>
                    </a:xfrm>
                    <a:prstGeom prst="rect">
                      <a:avLst/>
                    </a:prstGeom>
                    <a:noFill/>
                    <a:ln>
                      <a:noFill/>
                    </a:ln>
                  </pic:spPr>
                </pic:pic>
              </a:graphicData>
            </a:graphic>
          </wp:inline>
        </w:drawing>
      </w:r>
    </w:p>
    <w:p w14:paraId="5542066D" w14:textId="293C5664" w:rsidR="006724EF" w:rsidRDefault="006724EF" w:rsidP="00E057EE">
      <w:pPr>
        <w:rPr>
          <w:rFonts w:ascii="Times New Roman" w:hAnsi="Times New Roman" w:cs="Times New Roman"/>
          <w:sz w:val="28"/>
          <w:szCs w:val="28"/>
          <w:lang w:val="vi-VN"/>
        </w:rPr>
      </w:pPr>
      <w:r>
        <w:rPr>
          <w:rFonts w:ascii="Times New Roman" w:hAnsi="Times New Roman" w:cs="Times New Roman"/>
          <w:sz w:val="28"/>
          <w:szCs w:val="28"/>
          <w:lang w:val="vi-VN"/>
        </w:rPr>
        <w:lastRenderedPageBreak/>
        <w:t>Thử ping từ ubuntu đến windows server thành công</w:t>
      </w:r>
    </w:p>
    <w:p w14:paraId="59C3E501" w14:textId="521A47D1" w:rsidR="00E057EE" w:rsidRDefault="00E057EE" w:rsidP="006724EF">
      <w:pPr>
        <w:jc w:val="center"/>
        <w:rPr>
          <w:rFonts w:ascii="Times New Roman" w:hAnsi="Times New Roman" w:cs="Times New Roman"/>
          <w:sz w:val="28"/>
          <w:szCs w:val="28"/>
          <w:lang w:val="vi-VN"/>
        </w:rPr>
      </w:pPr>
      <w:r w:rsidRPr="00E057EE">
        <w:rPr>
          <w:rFonts w:ascii="Times New Roman" w:hAnsi="Times New Roman" w:cs="Times New Roman"/>
          <w:noProof/>
          <w:sz w:val="28"/>
          <w:szCs w:val="28"/>
          <w:lang w:val="vi-VN"/>
        </w:rPr>
        <w:drawing>
          <wp:inline distT="0" distB="0" distL="0" distR="0" wp14:anchorId="74E6533C" wp14:editId="2D90E39D">
            <wp:extent cx="5575300" cy="2006871"/>
            <wp:effectExtent l="0" t="0" r="6350" b="0"/>
            <wp:docPr id="2035383951" name="Picture 2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383951" name="Picture 21" descr="A screenshot of a computer program&#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79932" cy="2008538"/>
                    </a:xfrm>
                    <a:prstGeom prst="rect">
                      <a:avLst/>
                    </a:prstGeom>
                    <a:noFill/>
                    <a:ln>
                      <a:noFill/>
                    </a:ln>
                  </pic:spPr>
                </pic:pic>
              </a:graphicData>
            </a:graphic>
          </wp:inline>
        </w:drawing>
      </w:r>
    </w:p>
    <w:p w14:paraId="298FC14A" w14:textId="7E7A7DED" w:rsidR="006724EF" w:rsidRDefault="006724EF" w:rsidP="00E057EE">
      <w:pPr>
        <w:rPr>
          <w:rFonts w:ascii="Times New Roman" w:hAnsi="Times New Roman" w:cs="Times New Roman"/>
          <w:sz w:val="28"/>
          <w:szCs w:val="28"/>
          <w:lang w:val="vi-VN"/>
        </w:rPr>
      </w:pPr>
      <w:r>
        <w:rPr>
          <w:rFonts w:ascii="Times New Roman" w:hAnsi="Times New Roman" w:cs="Times New Roman"/>
          <w:sz w:val="28"/>
          <w:szCs w:val="28"/>
          <w:lang w:val="vi-VN"/>
        </w:rPr>
        <w:t>Thử ping từ win8.1 đến windows server thành công</w:t>
      </w:r>
    </w:p>
    <w:p w14:paraId="5B29854C" w14:textId="0ACB051C" w:rsidR="00E057EE" w:rsidRDefault="00E057EE" w:rsidP="006724EF">
      <w:pPr>
        <w:jc w:val="center"/>
        <w:rPr>
          <w:rFonts w:ascii="Times New Roman" w:hAnsi="Times New Roman" w:cs="Times New Roman"/>
          <w:sz w:val="28"/>
          <w:szCs w:val="28"/>
          <w:lang w:val="vi-VN"/>
        </w:rPr>
      </w:pPr>
      <w:r w:rsidRPr="00E057EE">
        <w:rPr>
          <w:rFonts w:ascii="Times New Roman" w:hAnsi="Times New Roman" w:cs="Times New Roman"/>
          <w:noProof/>
          <w:sz w:val="28"/>
          <w:szCs w:val="28"/>
          <w:lang w:val="vi-VN"/>
        </w:rPr>
        <w:drawing>
          <wp:inline distT="0" distB="0" distL="0" distR="0" wp14:anchorId="0CB67CB3" wp14:editId="04BE986F">
            <wp:extent cx="6051550" cy="1509526"/>
            <wp:effectExtent l="0" t="0" r="6350" b="0"/>
            <wp:docPr id="893319186" name="Picture 22"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319186" name="Picture 22" descr="A screen shot of a computer&#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63157" cy="1512421"/>
                    </a:xfrm>
                    <a:prstGeom prst="rect">
                      <a:avLst/>
                    </a:prstGeom>
                    <a:noFill/>
                    <a:ln>
                      <a:noFill/>
                    </a:ln>
                  </pic:spPr>
                </pic:pic>
              </a:graphicData>
            </a:graphic>
          </wp:inline>
        </w:drawing>
      </w:r>
    </w:p>
    <w:p w14:paraId="4D7B0474" w14:textId="29B1B841" w:rsidR="00E057EE" w:rsidRPr="006724EF" w:rsidRDefault="006724EF" w:rsidP="006724EF">
      <w:pPr>
        <w:jc w:val="both"/>
        <w:rPr>
          <w:rFonts w:ascii="Times New Roman" w:hAnsi="Times New Roman" w:cs="Times New Roman"/>
          <w:b/>
          <w:bCs/>
          <w:sz w:val="28"/>
          <w:szCs w:val="28"/>
          <w:lang w:val="vi-VN"/>
        </w:rPr>
      </w:pPr>
      <w:r w:rsidRPr="006724EF">
        <w:rPr>
          <w:rFonts w:ascii="Times New Roman" w:hAnsi="Times New Roman" w:cs="Times New Roman"/>
          <w:b/>
          <w:bCs/>
          <w:sz w:val="28"/>
          <w:szCs w:val="28"/>
          <w:lang w:val="vi-VN"/>
        </w:rPr>
        <w:t xml:space="preserve">Phần 01: </w:t>
      </w:r>
      <w:r w:rsidRPr="006724EF">
        <w:rPr>
          <w:rFonts w:ascii="Times New Roman" w:hAnsi="Times New Roman" w:cs="Times New Roman"/>
          <w:b/>
          <w:bCs/>
          <w:sz w:val="28"/>
          <w:szCs w:val="28"/>
          <w:lang w:val="vi-VN"/>
        </w:rPr>
        <w:t>Thiết lập chính sách an toàn mật khẩu trên Windows</w:t>
      </w:r>
    </w:p>
    <w:p w14:paraId="417073C8" w14:textId="12168E8F" w:rsidR="006724EF" w:rsidRDefault="006724EF" w:rsidP="006724EF">
      <w:pPr>
        <w:jc w:val="both"/>
        <w:rPr>
          <w:rFonts w:ascii="Times New Roman" w:hAnsi="Times New Roman" w:cs="Times New Roman"/>
          <w:sz w:val="28"/>
          <w:szCs w:val="28"/>
          <w:lang w:val="vi-VN"/>
        </w:rPr>
      </w:pPr>
      <w:r w:rsidRPr="006724EF">
        <w:rPr>
          <w:rFonts w:ascii="Times New Roman" w:hAnsi="Times New Roman" w:cs="Times New Roman"/>
          <w:sz w:val="28"/>
          <w:szCs w:val="28"/>
          <w:lang w:val="vi-VN"/>
        </w:rPr>
        <w:t>-  Enforce password history: Số mật khẩu đ</w:t>
      </w:r>
      <w:r w:rsidRPr="006724EF">
        <w:rPr>
          <w:rFonts w:ascii="Times New Roman" w:hAnsi="Times New Roman" w:cs="Times New Roman" w:hint="cs"/>
          <w:sz w:val="28"/>
          <w:szCs w:val="28"/>
          <w:lang w:val="vi-VN"/>
        </w:rPr>
        <w:t>ư</w:t>
      </w:r>
      <w:r w:rsidRPr="006724EF">
        <w:rPr>
          <w:rFonts w:ascii="Times New Roman" w:hAnsi="Times New Roman" w:cs="Times New Roman"/>
          <w:sz w:val="28"/>
          <w:szCs w:val="28"/>
          <w:lang w:val="vi-VN"/>
        </w:rPr>
        <w:t>ợc l</w:t>
      </w:r>
      <w:r w:rsidRPr="006724EF">
        <w:rPr>
          <w:rFonts w:ascii="Times New Roman" w:hAnsi="Times New Roman" w:cs="Times New Roman" w:hint="cs"/>
          <w:sz w:val="28"/>
          <w:szCs w:val="28"/>
          <w:lang w:val="vi-VN"/>
        </w:rPr>
        <w:t>ư</w:t>
      </w:r>
      <w:r w:rsidRPr="006724EF">
        <w:rPr>
          <w:rFonts w:ascii="Times New Roman" w:hAnsi="Times New Roman" w:cs="Times New Roman"/>
          <w:sz w:val="28"/>
          <w:szCs w:val="28"/>
          <w:lang w:val="vi-VN"/>
        </w:rPr>
        <w:t xml:space="preserve">u, đặt mật khẩu mới không </w:t>
      </w:r>
      <w:r w:rsidRPr="006724EF">
        <w:rPr>
          <w:rFonts w:ascii="Times New Roman" w:hAnsi="Times New Roman" w:cs="Times New Roman" w:hint="eastAsia"/>
          <w:sz w:val="28"/>
          <w:szCs w:val="28"/>
          <w:lang w:val="vi-VN"/>
        </w:rPr>
        <w:t>đ</w:t>
      </w:r>
      <w:r w:rsidRPr="006724EF">
        <w:rPr>
          <w:rFonts w:ascii="Times New Roman" w:hAnsi="Times New Roman" w:cs="Times New Roman" w:hint="cs"/>
          <w:sz w:val="28"/>
          <w:szCs w:val="28"/>
          <w:lang w:val="vi-VN"/>
        </w:rPr>
        <w:t>ư</w:t>
      </w:r>
      <w:r w:rsidRPr="006724EF">
        <w:rPr>
          <w:rFonts w:ascii="Times New Roman" w:hAnsi="Times New Roman" w:cs="Times New Roman"/>
          <w:sz w:val="28"/>
          <w:szCs w:val="28"/>
          <w:lang w:val="vi-VN"/>
        </w:rPr>
        <w:t xml:space="preserve">ợc trùng với mật khẩu này. </w:t>
      </w:r>
    </w:p>
    <w:p w14:paraId="370E19CB" w14:textId="70CE9D2B" w:rsidR="006724EF" w:rsidRPr="006724EF" w:rsidRDefault="006724EF" w:rsidP="006724EF">
      <w:pPr>
        <w:jc w:val="both"/>
        <w:rPr>
          <w:rFonts w:ascii="Times New Roman" w:hAnsi="Times New Roman" w:cs="Times New Roman"/>
          <w:sz w:val="28"/>
          <w:szCs w:val="28"/>
          <w:lang w:val="vi-VN"/>
        </w:rPr>
      </w:pPr>
      <w:r w:rsidRPr="006724EF">
        <w:rPr>
          <w:rFonts w:ascii="Times New Roman" w:hAnsi="Times New Roman" w:cs="Times New Roman"/>
          <w:sz w:val="28"/>
          <w:szCs w:val="28"/>
          <w:lang w:val="vi-VN"/>
        </w:rPr>
        <w:t xml:space="preserve">-  Maximum password age: Thời gian tối đa sử dụng mật khẩu </w:t>
      </w:r>
    </w:p>
    <w:p w14:paraId="33004322" w14:textId="77777777" w:rsidR="006724EF" w:rsidRPr="006724EF" w:rsidRDefault="006724EF" w:rsidP="006724EF">
      <w:pPr>
        <w:jc w:val="both"/>
        <w:rPr>
          <w:rFonts w:ascii="Times New Roman" w:hAnsi="Times New Roman" w:cs="Times New Roman"/>
          <w:sz w:val="28"/>
          <w:szCs w:val="28"/>
          <w:lang w:val="vi-VN"/>
        </w:rPr>
      </w:pPr>
      <w:r w:rsidRPr="006724EF">
        <w:rPr>
          <w:rFonts w:ascii="Times New Roman" w:hAnsi="Times New Roman" w:cs="Times New Roman"/>
          <w:sz w:val="28"/>
          <w:szCs w:val="28"/>
          <w:lang w:val="vi-VN"/>
        </w:rPr>
        <w:t xml:space="preserve">-  Minimum password age: Thời gian ít nhất sử dụng mật khẩu </w:t>
      </w:r>
    </w:p>
    <w:p w14:paraId="2C1C46A5" w14:textId="77777777" w:rsidR="006724EF" w:rsidRPr="006724EF" w:rsidRDefault="006724EF" w:rsidP="006724EF">
      <w:pPr>
        <w:jc w:val="both"/>
        <w:rPr>
          <w:rFonts w:ascii="Times New Roman" w:hAnsi="Times New Roman" w:cs="Times New Roman"/>
          <w:sz w:val="28"/>
          <w:szCs w:val="28"/>
          <w:lang w:val="vi-VN"/>
        </w:rPr>
      </w:pPr>
      <w:r w:rsidRPr="006724EF">
        <w:rPr>
          <w:rFonts w:ascii="Times New Roman" w:hAnsi="Times New Roman" w:cs="Times New Roman"/>
          <w:sz w:val="28"/>
          <w:szCs w:val="28"/>
          <w:lang w:val="vi-VN"/>
        </w:rPr>
        <w:t xml:space="preserve">-  Minimum password length: độ dài tối thiểu mật khẩu </w:t>
      </w:r>
    </w:p>
    <w:p w14:paraId="4C1956A3" w14:textId="53CEF2DE" w:rsidR="006724EF" w:rsidRDefault="006724EF" w:rsidP="006724EF">
      <w:pPr>
        <w:jc w:val="both"/>
        <w:rPr>
          <w:rFonts w:ascii="Times New Roman" w:hAnsi="Times New Roman" w:cs="Times New Roman"/>
          <w:sz w:val="28"/>
          <w:szCs w:val="28"/>
          <w:lang w:val="vi-VN"/>
        </w:rPr>
      </w:pPr>
      <w:r w:rsidRPr="006724EF">
        <w:rPr>
          <w:rFonts w:ascii="Times New Roman" w:hAnsi="Times New Roman" w:cs="Times New Roman"/>
          <w:sz w:val="28"/>
          <w:szCs w:val="28"/>
          <w:lang w:val="vi-VN"/>
        </w:rPr>
        <w:t>-  Password must meet complexity requirements: Yêu cầu mật khẩu phức tạp</w:t>
      </w:r>
    </w:p>
    <w:p w14:paraId="6EB0B579" w14:textId="4A5036D7" w:rsidR="006724EF" w:rsidRPr="006724EF" w:rsidRDefault="006724EF" w:rsidP="006724EF">
      <w:pPr>
        <w:jc w:val="both"/>
        <w:rPr>
          <w:rFonts w:ascii="Times New Roman" w:hAnsi="Times New Roman" w:cs="Times New Roman"/>
          <w:sz w:val="28"/>
          <w:szCs w:val="28"/>
          <w:lang w:val="vi-VN"/>
        </w:rPr>
      </w:pPr>
      <w:r>
        <w:rPr>
          <w:rFonts w:ascii="Times New Roman" w:hAnsi="Times New Roman" w:cs="Times New Roman"/>
          <w:sz w:val="28"/>
          <w:szCs w:val="28"/>
          <w:lang w:val="vi-VN"/>
        </w:rPr>
        <w:t>Với các thông tin trên, tiến hành thiết lập lại các chính sách như dưới</w:t>
      </w:r>
    </w:p>
    <w:p w14:paraId="4FEAB96B" w14:textId="60175073" w:rsidR="006724EF" w:rsidRDefault="006724EF" w:rsidP="002458CB">
      <w:pPr>
        <w:jc w:val="center"/>
        <w:rPr>
          <w:rFonts w:ascii="Times New Roman" w:hAnsi="Times New Roman" w:cs="Times New Roman"/>
          <w:sz w:val="28"/>
          <w:szCs w:val="28"/>
          <w:lang w:val="vi-VN"/>
        </w:rPr>
      </w:pPr>
      <w:r w:rsidRPr="00944140">
        <w:rPr>
          <w:rFonts w:ascii="Times New Roman" w:hAnsi="Times New Roman" w:cs="Times New Roman"/>
          <w:noProof/>
          <w:sz w:val="28"/>
          <w:szCs w:val="28"/>
          <w:lang w:val="vi-VN"/>
        </w:rPr>
        <w:lastRenderedPageBreak/>
        <w:drawing>
          <wp:inline distT="0" distB="0" distL="0" distR="0" wp14:anchorId="79763952" wp14:editId="4781EE0F">
            <wp:extent cx="6284195" cy="1903296"/>
            <wp:effectExtent l="0" t="0" r="2540" b="1905"/>
            <wp:docPr id="1148760463"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238631" name="Picture 6" descr="A screenshot of a computer&#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309189" cy="1910866"/>
                    </a:xfrm>
                    <a:prstGeom prst="rect">
                      <a:avLst/>
                    </a:prstGeom>
                    <a:noFill/>
                    <a:ln>
                      <a:noFill/>
                    </a:ln>
                  </pic:spPr>
                </pic:pic>
              </a:graphicData>
            </a:graphic>
          </wp:inline>
        </w:drawing>
      </w:r>
    </w:p>
    <w:p w14:paraId="474D40C8" w14:textId="79BB090D" w:rsidR="006724EF" w:rsidRDefault="006724EF" w:rsidP="002458CB">
      <w:pPr>
        <w:jc w:val="center"/>
        <w:rPr>
          <w:rFonts w:ascii="Times New Roman" w:hAnsi="Times New Roman" w:cs="Times New Roman"/>
          <w:sz w:val="28"/>
          <w:szCs w:val="28"/>
          <w:lang w:val="vi-VN"/>
        </w:rPr>
      </w:pPr>
      <w:r w:rsidRPr="00944140">
        <w:rPr>
          <w:rFonts w:ascii="Times New Roman" w:hAnsi="Times New Roman" w:cs="Times New Roman"/>
          <w:noProof/>
          <w:sz w:val="28"/>
          <w:szCs w:val="28"/>
          <w:lang w:val="vi-VN"/>
        </w:rPr>
        <w:drawing>
          <wp:inline distT="0" distB="0" distL="0" distR="0" wp14:anchorId="1757341B" wp14:editId="0776B75E">
            <wp:extent cx="6364543" cy="1684836"/>
            <wp:effectExtent l="0" t="0" r="0" b="0"/>
            <wp:docPr id="762715444"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74751" name="Picture 7" descr="A screenshot of a computer&#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372401" cy="1686916"/>
                    </a:xfrm>
                    <a:prstGeom prst="rect">
                      <a:avLst/>
                    </a:prstGeom>
                    <a:noFill/>
                    <a:ln>
                      <a:noFill/>
                    </a:ln>
                  </pic:spPr>
                </pic:pic>
              </a:graphicData>
            </a:graphic>
          </wp:inline>
        </w:drawing>
      </w:r>
    </w:p>
    <w:p w14:paraId="08670C23" w14:textId="2D9E4C37" w:rsidR="006724EF" w:rsidRDefault="006724EF" w:rsidP="006724EF">
      <w:pPr>
        <w:rPr>
          <w:rFonts w:ascii="Times New Roman" w:hAnsi="Times New Roman" w:cs="Times New Roman"/>
          <w:sz w:val="28"/>
          <w:szCs w:val="28"/>
          <w:lang w:val="vi-VN"/>
        </w:rPr>
      </w:pPr>
      <w:r>
        <w:rPr>
          <w:rFonts w:ascii="Times New Roman" w:hAnsi="Times New Roman" w:cs="Times New Roman"/>
          <w:sz w:val="28"/>
          <w:szCs w:val="28"/>
          <w:lang w:val="vi-VN"/>
        </w:rPr>
        <w:t xml:space="preserve">Kết quả sau khi </w:t>
      </w:r>
      <w:r w:rsidR="002458CB">
        <w:rPr>
          <w:rFonts w:ascii="Times New Roman" w:hAnsi="Times New Roman" w:cs="Times New Roman"/>
          <w:sz w:val="28"/>
          <w:szCs w:val="28"/>
          <w:lang w:val="vi-VN"/>
        </w:rPr>
        <w:t>lưu thay đổi, chính sách hiển thị như dưới</w:t>
      </w:r>
    </w:p>
    <w:p w14:paraId="74FBE419" w14:textId="7E6A8EEF" w:rsidR="002458CB" w:rsidRDefault="006724EF" w:rsidP="002458CB">
      <w:pPr>
        <w:jc w:val="center"/>
        <w:rPr>
          <w:rFonts w:ascii="Times New Roman" w:hAnsi="Times New Roman" w:cs="Times New Roman"/>
          <w:sz w:val="28"/>
          <w:szCs w:val="28"/>
          <w:lang w:val="vi-VN"/>
        </w:rPr>
      </w:pPr>
      <w:r w:rsidRPr="00944140">
        <w:rPr>
          <w:rFonts w:ascii="Times New Roman" w:hAnsi="Times New Roman" w:cs="Times New Roman"/>
          <w:noProof/>
          <w:sz w:val="28"/>
          <w:szCs w:val="28"/>
          <w:lang w:val="vi-VN"/>
        </w:rPr>
        <w:drawing>
          <wp:inline distT="0" distB="0" distL="0" distR="0" wp14:anchorId="38F9639C" wp14:editId="526F2C6A">
            <wp:extent cx="6309558" cy="3396343"/>
            <wp:effectExtent l="0" t="0" r="0" b="0"/>
            <wp:docPr id="738548687"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548687" name="Picture 8" descr="A screenshot of a computer&#10;&#10;AI-generated content may be incorrect."/>
                    <pic:cNvPicPr>
                      <a:picLocks noChangeAspect="1" noChangeArrowheads="1"/>
                    </pic:cNvPicPr>
                  </pic:nvPicPr>
                  <pic:blipFill rotWithShape="1">
                    <a:blip r:embed="rId25">
                      <a:extLst>
                        <a:ext uri="{28A0092B-C50C-407E-A947-70E740481C1C}">
                          <a14:useLocalDpi xmlns:a14="http://schemas.microsoft.com/office/drawing/2010/main" val="0"/>
                        </a:ext>
                      </a:extLst>
                    </a:blip>
                    <a:srcRect r="10535"/>
                    <a:stretch/>
                  </pic:blipFill>
                  <pic:spPr bwMode="auto">
                    <a:xfrm>
                      <a:off x="0" y="0"/>
                      <a:ext cx="6326103" cy="3405249"/>
                    </a:xfrm>
                    <a:prstGeom prst="rect">
                      <a:avLst/>
                    </a:prstGeom>
                    <a:noFill/>
                    <a:ln>
                      <a:noFill/>
                    </a:ln>
                    <a:extLst>
                      <a:ext uri="{53640926-AAD7-44D8-BBD7-CCE9431645EC}">
                        <a14:shadowObscured xmlns:a14="http://schemas.microsoft.com/office/drawing/2010/main"/>
                      </a:ext>
                    </a:extLst>
                  </pic:spPr>
                </pic:pic>
              </a:graphicData>
            </a:graphic>
          </wp:inline>
        </w:drawing>
      </w:r>
    </w:p>
    <w:p w14:paraId="1AC4F87B" w14:textId="5DFF7217" w:rsidR="002458CB" w:rsidRDefault="002458CB" w:rsidP="006724EF">
      <w:pPr>
        <w:rPr>
          <w:rFonts w:ascii="Times New Roman" w:hAnsi="Times New Roman" w:cs="Times New Roman"/>
          <w:sz w:val="28"/>
          <w:szCs w:val="28"/>
          <w:lang w:val="vi-VN"/>
        </w:rPr>
      </w:pPr>
      <w:r>
        <w:rPr>
          <w:rFonts w:ascii="Times New Roman" w:hAnsi="Times New Roman" w:cs="Times New Roman"/>
          <w:sz w:val="28"/>
          <w:szCs w:val="28"/>
          <w:lang w:val="vi-VN"/>
        </w:rPr>
        <w:t xml:space="preserve">Để chính sách có hiệu lực, cần chạy lệnh gpupdate /force trong cmd, kết quả chạy lệnh thành công như dưới. Chính sách chính thức được áp dụng. </w:t>
      </w:r>
    </w:p>
    <w:p w14:paraId="59624E26" w14:textId="58FA70C4" w:rsidR="006724EF" w:rsidRDefault="006724EF" w:rsidP="002458CB">
      <w:pPr>
        <w:jc w:val="center"/>
        <w:rPr>
          <w:rFonts w:ascii="Times New Roman" w:hAnsi="Times New Roman" w:cs="Times New Roman"/>
          <w:sz w:val="28"/>
          <w:szCs w:val="28"/>
          <w:lang w:val="vi-VN"/>
        </w:rPr>
      </w:pPr>
      <w:r w:rsidRPr="00E057EE">
        <w:rPr>
          <w:rFonts w:ascii="Times New Roman" w:hAnsi="Times New Roman" w:cs="Times New Roman"/>
          <w:noProof/>
          <w:sz w:val="28"/>
          <w:szCs w:val="28"/>
          <w:lang w:val="vi-VN"/>
        </w:rPr>
        <w:lastRenderedPageBreak/>
        <w:drawing>
          <wp:inline distT="0" distB="0" distL="0" distR="0" wp14:anchorId="26A518F7" wp14:editId="0F66C07C">
            <wp:extent cx="4762500" cy="2202796"/>
            <wp:effectExtent l="0" t="0" r="0" b="7620"/>
            <wp:docPr id="188847627" name="Picture 1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47627" name="Picture 11" descr="A screenshot of a computer program&#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768910" cy="2205761"/>
                    </a:xfrm>
                    <a:prstGeom prst="rect">
                      <a:avLst/>
                    </a:prstGeom>
                    <a:noFill/>
                    <a:ln>
                      <a:noFill/>
                    </a:ln>
                  </pic:spPr>
                </pic:pic>
              </a:graphicData>
            </a:graphic>
          </wp:inline>
        </w:drawing>
      </w:r>
    </w:p>
    <w:p w14:paraId="502FF09B" w14:textId="31931D8A" w:rsidR="002458CB" w:rsidRDefault="002458CB" w:rsidP="002458CB">
      <w:pPr>
        <w:rPr>
          <w:rFonts w:ascii="Times New Roman" w:hAnsi="Times New Roman" w:cs="Times New Roman"/>
          <w:sz w:val="28"/>
          <w:szCs w:val="28"/>
          <w:lang w:val="vi-VN"/>
        </w:rPr>
      </w:pPr>
      <w:r>
        <w:rPr>
          <w:rFonts w:ascii="Times New Roman" w:hAnsi="Times New Roman" w:cs="Times New Roman"/>
          <w:sz w:val="28"/>
          <w:szCs w:val="28"/>
          <w:lang w:val="vi-VN"/>
        </w:rPr>
        <w:t xml:space="preserve">Tiếp theo để kiểm tra chính sách về yêu cầu mật khẩu mạnh có hoạt động tốt không, ta tạo tài khoản người dùng bất kì trên domain. User mới tạo có tên </w:t>
      </w:r>
      <w:r w:rsidRPr="002458CB">
        <w:rPr>
          <w:rFonts w:ascii="Times New Roman" w:hAnsi="Times New Roman" w:cs="Times New Roman"/>
          <w:sz w:val="28"/>
          <w:szCs w:val="28"/>
          <w:highlight w:val="yellow"/>
          <w:lang w:val="vi-VN"/>
        </w:rPr>
        <w:t>co_be_ngoc</w:t>
      </w:r>
      <w:r>
        <w:rPr>
          <w:rFonts w:ascii="Times New Roman" w:hAnsi="Times New Roman" w:cs="Times New Roman"/>
          <w:sz w:val="28"/>
          <w:szCs w:val="28"/>
          <w:lang w:val="vi-VN"/>
        </w:rPr>
        <w:t xml:space="preserve"> có password: Hvktmm@12345. Các mật khẩu khác đã thử và bị từ chối với lỗi liên quan độ dài, kí tự dễ đoán,…</w:t>
      </w:r>
    </w:p>
    <w:p w14:paraId="4B1726E2" w14:textId="523B80B2" w:rsidR="002458CB" w:rsidRDefault="002458CB" w:rsidP="002458CB">
      <w:pPr>
        <w:jc w:val="center"/>
        <w:rPr>
          <w:rFonts w:ascii="Times New Roman" w:hAnsi="Times New Roman" w:cs="Times New Roman"/>
          <w:sz w:val="28"/>
          <w:szCs w:val="28"/>
          <w:lang w:val="vi-VN"/>
        </w:rPr>
      </w:pPr>
      <w:r w:rsidRPr="00944140">
        <w:rPr>
          <w:rFonts w:ascii="Times New Roman" w:hAnsi="Times New Roman" w:cs="Times New Roman"/>
          <w:noProof/>
          <w:sz w:val="28"/>
          <w:szCs w:val="28"/>
          <w:lang w:val="vi-VN"/>
        </w:rPr>
        <w:drawing>
          <wp:inline distT="0" distB="0" distL="0" distR="0" wp14:anchorId="4FC514BD" wp14:editId="56B97BF6">
            <wp:extent cx="6357257" cy="1320897"/>
            <wp:effectExtent l="0" t="0" r="5715" b="0"/>
            <wp:docPr id="1521526692"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953309" name="Picture 5" descr="A screenshot of a computer&#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372938" cy="1324155"/>
                    </a:xfrm>
                    <a:prstGeom prst="rect">
                      <a:avLst/>
                    </a:prstGeom>
                    <a:noFill/>
                    <a:ln>
                      <a:noFill/>
                    </a:ln>
                  </pic:spPr>
                </pic:pic>
              </a:graphicData>
            </a:graphic>
          </wp:inline>
        </w:drawing>
      </w:r>
    </w:p>
    <w:p w14:paraId="68A9100B" w14:textId="2B241398" w:rsidR="002458CB" w:rsidRDefault="002458CB" w:rsidP="002458CB">
      <w:pPr>
        <w:rPr>
          <w:rFonts w:ascii="Times New Roman" w:hAnsi="Times New Roman" w:cs="Times New Roman"/>
          <w:sz w:val="28"/>
          <w:szCs w:val="28"/>
          <w:lang w:val="vi-VN"/>
        </w:rPr>
      </w:pPr>
      <w:r>
        <w:rPr>
          <w:rFonts w:ascii="Times New Roman" w:hAnsi="Times New Roman" w:cs="Times New Roman"/>
          <w:sz w:val="28"/>
          <w:szCs w:val="28"/>
          <w:lang w:val="vi-VN"/>
        </w:rPr>
        <w:t>Sau khi tạo user, nhớ cấp phép cho tài khoản hoạt động bằng cách click “unlock account”</w:t>
      </w:r>
    </w:p>
    <w:p w14:paraId="56090B99" w14:textId="6E056F64" w:rsidR="002458CB" w:rsidRDefault="002458CB" w:rsidP="002458CB">
      <w:pPr>
        <w:jc w:val="center"/>
        <w:rPr>
          <w:rFonts w:ascii="Times New Roman" w:hAnsi="Times New Roman" w:cs="Times New Roman"/>
          <w:sz w:val="28"/>
          <w:szCs w:val="28"/>
          <w:lang w:val="vi-VN"/>
        </w:rPr>
      </w:pPr>
      <w:r w:rsidRPr="00E057EE">
        <w:rPr>
          <w:rFonts w:ascii="Times New Roman" w:hAnsi="Times New Roman" w:cs="Times New Roman"/>
          <w:noProof/>
          <w:sz w:val="28"/>
          <w:szCs w:val="28"/>
          <w:lang w:val="vi-VN"/>
        </w:rPr>
        <w:drawing>
          <wp:inline distT="0" distB="0" distL="0" distR="0" wp14:anchorId="618F3DEC" wp14:editId="4F476478">
            <wp:extent cx="3962400" cy="2862590"/>
            <wp:effectExtent l="0" t="0" r="0" b="0"/>
            <wp:docPr id="949769056"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769056" name="Picture 14" descr="A screenshot of a computer&#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969515" cy="2867730"/>
                    </a:xfrm>
                    <a:prstGeom prst="rect">
                      <a:avLst/>
                    </a:prstGeom>
                    <a:noFill/>
                    <a:ln>
                      <a:noFill/>
                    </a:ln>
                  </pic:spPr>
                </pic:pic>
              </a:graphicData>
            </a:graphic>
          </wp:inline>
        </w:drawing>
      </w:r>
    </w:p>
    <w:p w14:paraId="6D3B9ECB" w14:textId="0F9726E6" w:rsidR="002458CB" w:rsidRDefault="002458CB" w:rsidP="002458CB">
      <w:pPr>
        <w:rPr>
          <w:rFonts w:ascii="Times New Roman" w:hAnsi="Times New Roman" w:cs="Times New Roman"/>
          <w:sz w:val="28"/>
          <w:szCs w:val="28"/>
          <w:lang w:val="vi-VN"/>
        </w:rPr>
      </w:pPr>
      <w:r>
        <w:rPr>
          <w:rFonts w:ascii="Times New Roman" w:hAnsi="Times New Roman" w:cs="Times New Roman"/>
          <w:sz w:val="28"/>
          <w:szCs w:val="28"/>
          <w:lang w:val="vi-VN"/>
        </w:rPr>
        <w:lastRenderedPageBreak/>
        <w:t xml:space="preserve">Để kiểm tra chính sách khóa tài khoản nếu login sai, ta sẽ đăng nhập user này trên win8.1, trước tiên cho computer gia nhập domain trước như ảnh dưới. </w:t>
      </w:r>
    </w:p>
    <w:p w14:paraId="599E4D24" w14:textId="3431955B" w:rsidR="002458CB" w:rsidRDefault="002458CB" w:rsidP="002458CB">
      <w:pPr>
        <w:jc w:val="center"/>
        <w:rPr>
          <w:rFonts w:ascii="Times New Roman" w:hAnsi="Times New Roman" w:cs="Times New Roman"/>
          <w:sz w:val="28"/>
          <w:szCs w:val="28"/>
          <w:lang w:val="vi-VN"/>
        </w:rPr>
      </w:pPr>
      <w:r w:rsidRPr="002458CB">
        <w:rPr>
          <w:rFonts w:ascii="Times New Roman" w:hAnsi="Times New Roman" w:cs="Times New Roman"/>
          <w:noProof/>
          <w:sz w:val="28"/>
          <w:szCs w:val="28"/>
          <w:lang w:val="vi-VN"/>
        </w:rPr>
        <w:drawing>
          <wp:inline distT="0" distB="0" distL="0" distR="0" wp14:anchorId="340B60BC" wp14:editId="4039AE44">
            <wp:extent cx="3529304" cy="3541395"/>
            <wp:effectExtent l="0" t="0" r="0" b="1905"/>
            <wp:docPr id="1691118872"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118872" name="Picture 23" descr="A screenshot of a computer&#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534671" cy="3546780"/>
                    </a:xfrm>
                    <a:prstGeom prst="rect">
                      <a:avLst/>
                    </a:prstGeom>
                    <a:noFill/>
                    <a:ln>
                      <a:noFill/>
                    </a:ln>
                  </pic:spPr>
                </pic:pic>
              </a:graphicData>
            </a:graphic>
          </wp:inline>
        </w:drawing>
      </w:r>
    </w:p>
    <w:p w14:paraId="6E8B6144" w14:textId="39E91E28" w:rsidR="002458CB" w:rsidRDefault="002458CB" w:rsidP="002458CB">
      <w:pPr>
        <w:rPr>
          <w:rFonts w:ascii="Times New Roman" w:hAnsi="Times New Roman" w:cs="Times New Roman"/>
          <w:sz w:val="28"/>
          <w:szCs w:val="28"/>
          <w:lang w:val="vi-VN"/>
        </w:rPr>
      </w:pPr>
      <w:r>
        <w:rPr>
          <w:rFonts w:ascii="Times New Roman" w:hAnsi="Times New Roman" w:cs="Times New Roman"/>
          <w:sz w:val="28"/>
          <w:szCs w:val="28"/>
          <w:lang w:val="vi-VN"/>
        </w:rPr>
        <w:t>Khi ấn “OK” thiết bị sẽ yêu cầu đăng nhập vào domain với tài khoản user được cấp và ta nhập username, password như đã tạo ở domain, kết quả join domain thành công.</w:t>
      </w:r>
    </w:p>
    <w:p w14:paraId="2F4995AE" w14:textId="52E9B1D0" w:rsidR="002458CB" w:rsidRDefault="002458CB" w:rsidP="002458CB">
      <w:pPr>
        <w:jc w:val="center"/>
        <w:rPr>
          <w:rFonts w:ascii="Times New Roman" w:hAnsi="Times New Roman" w:cs="Times New Roman"/>
          <w:sz w:val="28"/>
          <w:szCs w:val="28"/>
          <w:lang w:val="vi-VN"/>
        </w:rPr>
      </w:pPr>
      <w:r w:rsidRPr="002458CB">
        <w:rPr>
          <w:rFonts w:ascii="Times New Roman" w:hAnsi="Times New Roman" w:cs="Times New Roman"/>
          <w:noProof/>
          <w:sz w:val="28"/>
          <w:szCs w:val="28"/>
          <w:lang w:val="vi-VN"/>
        </w:rPr>
        <w:drawing>
          <wp:inline distT="0" distB="0" distL="0" distR="0" wp14:anchorId="5AF4462F" wp14:editId="45C11ED1">
            <wp:extent cx="5492750" cy="1836511"/>
            <wp:effectExtent l="0" t="0" r="0" b="0"/>
            <wp:docPr id="333880481"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880481" name="Picture 24" descr="A screenshot of a computer&#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502731" cy="1839848"/>
                    </a:xfrm>
                    <a:prstGeom prst="rect">
                      <a:avLst/>
                    </a:prstGeom>
                    <a:noFill/>
                    <a:ln>
                      <a:noFill/>
                    </a:ln>
                  </pic:spPr>
                </pic:pic>
              </a:graphicData>
            </a:graphic>
          </wp:inline>
        </w:drawing>
      </w:r>
    </w:p>
    <w:p w14:paraId="42921B8C" w14:textId="797838D7" w:rsidR="002458CB" w:rsidRDefault="005B4183" w:rsidP="002458CB">
      <w:pPr>
        <w:rPr>
          <w:rFonts w:ascii="Times New Roman" w:hAnsi="Times New Roman" w:cs="Times New Roman"/>
          <w:sz w:val="28"/>
          <w:szCs w:val="28"/>
          <w:lang w:val="vi-VN"/>
        </w:rPr>
      </w:pPr>
      <w:r>
        <w:rPr>
          <w:rFonts w:ascii="Times New Roman" w:hAnsi="Times New Roman" w:cs="Times New Roman"/>
          <w:sz w:val="28"/>
          <w:szCs w:val="28"/>
          <w:lang w:val="vi-VN"/>
        </w:rPr>
        <w:t xml:space="preserve">Thử đăng xuất user co_be_ngoc rồi đăng nhập lại, nhưng lần này ta nhập mật khẩu sai liên tục, kết quả tài khoản co_be_ngoc đã bị lock theo đúng chính sách đã cài bên domain. </w:t>
      </w:r>
    </w:p>
    <w:p w14:paraId="1AABABC6" w14:textId="3A2A9017" w:rsidR="005B4183" w:rsidRDefault="005B4183" w:rsidP="005B4183">
      <w:pPr>
        <w:jc w:val="center"/>
        <w:rPr>
          <w:rFonts w:ascii="Times New Roman" w:hAnsi="Times New Roman" w:cs="Times New Roman"/>
          <w:sz w:val="28"/>
          <w:szCs w:val="28"/>
          <w:lang w:val="vi-VN"/>
        </w:rPr>
      </w:pPr>
      <w:r w:rsidRPr="005B4183">
        <w:rPr>
          <w:rFonts w:ascii="Times New Roman" w:hAnsi="Times New Roman" w:cs="Times New Roman"/>
          <w:noProof/>
          <w:sz w:val="28"/>
          <w:szCs w:val="28"/>
          <w:lang w:val="vi-VN"/>
        </w:rPr>
        <w:lastRenderedPageBreak/>
        <w:drawing>
          <wp:inline distT="0" distB="0" distL="0" distR="0" wp14:anchorId="70490657" wp14:editId="6EACE414">
            <wp:extent cx="5568624" cy="1892300"/>
            <wp:effectExtent l="0" t="0" r="0" b="0"/>
            <wp:docPr id="660840014" name="Picture 25"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840014" name="Picture 25" descr="A screenshot of a computer error&#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576336" cy="1894921"/>
                    </a:xfrm>
                    <a:prstGeom prst="rect">
                      <a:avLst/>
                    </a:prstGeom>
                    <a:noFill/>
                    <a:ln>
                      <a:noFill/>
                    </a:ln>
                  </pic:spPr>
                </pic:pic>
              </a:graphicData>
            </a:graphic>
          </wp:inline>
        </w:drawing>
      </w:r>
    </w:p>
    <w:p w14:paraId="5777A6B7" w14:textId="5B2B7947" w:rsidR="005B4183" w:rsidRDefault="005B4183" w:rsidP="005B4183">
      <w:pPr>
        <w:jc w:val="both"/>
        <w:rPr>
          <w:rFonts w:ascii="Times New Roman" w:hAnsi="Times New Roman" w:cs="Times New Roman"/>
          <w:b/>
          <w:bCs/>
          <w:sz w:val="28"/>
          <w:szCs w:val="28"/>
          <w:lang w:val="vi-VN"/>
        </w:rPr>
      </w:pPr>
      <w:r w:rsidRPr="006724EF">
        <w:rPr>
          <w:rFonts w:ascii="Times New Roman" w:hAnsi="Times New Roman" w:cs="Times New Roman"/>
          <w:b/>
          <w:bCs/>
          <w:sz w:val="28"/>
          <w:szCs w:val="28"/>
          <w:lang w:val="vi-VN"/>
        </w:rPr>
        <w:t xml:space="preserve">Phần </w:t>
      </w:r>
      <w:r>
        <w:rPr>
          <w:rFonts w:ascii="Times New Roman" w:hAnsi="Times New Roman" w:cs="Times New Roman"/>
          <w:b/>
          <w:bCs/>
          <w:sz w:val="28"/>
          <w:szCs w:val="28"/>
          <w:lang w:val="vi-VN"/>
        </w:rPr>
        <w:t>02</w:t>
      </w:r>
      <w:r w:rsidRPr="006724EF">
        <w:rPr>
          <w:rFonts w:ascii="Times New Roman" w:hAnsi="Times New Roman" w:cs="Times New Roman"/>
          <w:b/>
          <w:bCs/>
          <w:sz w:val="28"/>
          <w:szCs w:val="28"/>
          <w:lang w:val="vi-VN"/>
        </w:rPr>
        <w:t xml:space="preserve">: Thiết lập chính sách an toàn mật khẩu trên </w:t>
      </w:r>
      <w:r>
        <w:rPr>
          <w:rFonts w:ascii="Times New Roman" w:hAnsi="Times New Roman" w:cs="Times New Roman"/>
          <w:b/>
          <w:bCs/>
          <w:sz w:val="28"/>
          <w:szCs w:val="28"/>
          <w:lang w:val="vi-VN"/>
        </w:rPr>
        <w:t>Linux Ubuntu</w:t>
      </w:r>
    </w:p>
    <w:p w14:paraId="639E636D" w14:textId="23FB2656" w:rsidR="005B4183" w:rsidRDefault="005B4183" w:rsidP="005B4183">
      <w:pPr>
        <w:jc w:val="both"/>
        <w:rPr>
          <w:rFonts w:ascii="Times New Roman" w:hAnsi="Times New Roman" w:cs="Times New Roman"/>
          <w:sz w:val="28"/>
          <w:szCs w:val="28"/>
          <w:lang w:val="vi-VN"/>
        </w:rPr>
      </w:pPr>
      <w:r w:rsidRPr="005B4183">
        <w:rPr>
          <w:rFonts w:ascii="Times New Roman" w:hAnsi="Times New Roman" w:cs="Times New Roman"/>
          <w:sz w:val="28"/>
          <w:szCs w:val="28"/>
          <w:lang w:val="vi-VN"/>
        </w:rPr>
        <w:t>Cũng tương tự như khi thiết lập trên windows server 2012, ta thiết lập bên ubuntu cũng vậy. Thiết lập chính sách mật khẩu mạnh và khóa tài khoản khi đăng nhập sai.</w:t>
      </w:r>
      <w:r>
        <w:rPr>
          <w:rFonts w:ascii="Times New Roman" w:hAnsi="Times New Roman" w:cs="Times New Roman"/>
          <w:sz w:val="28"/>
          <w:szCs w:val="28"/>
          <w:lang w:val="vi-VN"/>
        </w:rPr>
        <w:t xml:space="preserve"> </w:t>
      </w:r>
    </w:p>
    <w:p w14:paraId="486EF08E" w14:textId="55BBE23A" w:rsidR="005B4183" w:rsidRDefault="005B4183" w:rsidP="005B4183">
      <w:pPr>
        <w:jc w:val="both"/>
        <w:rPr>
          <w:rFonts w:ascii="Times New Roman" w:hAnsi="Times New Roman" w:cs="Times New Roman"/>
          <w:sz w:val="28"/>
          <w:szCs w:val="28"/>
          <w:lang w:val="vi-VN"/>
        </w:rPr>
      </w:pPr>
      <w:r>
        <w:rPr>
          <w:rFonts w:ascii="Times New Roman" w:hAnsi="Times New Roman" w:cs="Times New Roman"/>
          <w:sz w:val="28"/>
          <w:szCs w:val="28"/>
          <w:lang w:val="vi-VN"/>
        </w:rPr>
        <w:t>Để làm được vậy, ta sẽ cần hỗ trợ quản lí chính sách mật khẩu</w:t>
      </w:r>
      <w:r w:rsidR="008555A2">
        <w:rPr>
          <w:rFonts w:ascii="Times New Roman" w:hAnsi="Times New Roman" w:cs="Times New Roman"/>
          <w:sz w:val="28"/>
          <w:szCs w:val="28"/>
          <w:lang w:val="vi-VN"/>
        </w:rPr>
        <w:t xml:space="preserve"> tích hợp</w:t>
      </w:r>
      <w:r>
        <w:rPr>
          <w:rFonts w:ascii="Times New Roman" w:hAnsi="Times New Roman" w:cs="Times New Roman"/>
          <w:sz w:val="28"/>
          <w:szCs w:val="28"/>
          <w:lang w:val="vi-VN"/>
        </w:rPr>
        <w:t xml:space="preserve"> từ một gói ngoài và cần tải về bằng lệnh </w:t>
      </w:r>
      <w:r w:rsidRPr="005B4183">
        <w:rPr>
          <w:rFonts w:ascii="Times New Roman" w:hAnsi="Times New Roman" w:cs="Times New Roman"/>
          <w:sz w:val="28"/>
          <w:szCs w:val="28"/>
          <w:highlight w:val="yellow"/>
          <w:lang w:val="vi-VN"/>
        </w:rPr>
        <w:t>sudo apt-get install libpam-pwquality</w:t>
      </w:r>
      <w:r>
        <w:rPr>
          <w:rFonts w:ascii="Times New Roman" w:hAnsi="Times New Roman" w:cs="Times New Roman"/>
          <w:sz w:val="28"/>
          <w:szCs w:val="28"/>
          <w:lang w:val="vi-VN"/>
        </w:rPr>
        <w:t xml:space="preserve"> </w:t>
      </w:r>
    </w:p>
    <w:p w14:paraId="63BB55FF" w14:textId="0F858D5F" w:rsidR="005B4183" w:rsidRDefault="005B4183" w:rsidP="005B4183">
      <w:pPr>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Sau khi cài xong, ta mở tệp và bắt đầu chỉnh sửa chính sách theo mong muốn với các tham số đã biết. </w:t>
      </w:r>
    </w:p>
    <w:p w14:paraId="72F69AB6" w14:textId="48BC82D4" w:rsidR="005B4183" w:rsidRDefault="005B4183" w:rsidP="005B4183">
      <w:pPr>
        <w:jc w:val="both"/>
        <w:rPr>
          <w:rFonts w:ascii="Times New Roman" w:hAnsi="Times New Roman" w:cs="Times New Roman"/>
          <w:sz w:val="28"/>
          <w:szCs w:val="28"/>
          <w:lang w:val="vi-VN"/>
        </w:rPr>
      </w:pPr>
      <w:r w:rsidRPr="008555A2">
        <w:rPr>
          <w:rFonts w:ascii="Times New Roman" w:hAnsi="Times New Roman" w:cs="Times New Roman"/>
          <w:sz w:val="28"/>
          <w:szCs w:val="28"/>
          <w:highlight w:val="yellow"/>
          <w:lang w:val="vi-VN"/>
        </w:rPr>
        <w:t>Sudo nano /etc/pam.d/common-password</w:t>
      </w:r>
      <w:r>
        <w:rPr>
          <w:rFonts w:ascii="Times New Roman" w:hAnsi="Times New Roman" w:cs="Times New Roman"/>
          <w:sz w:val="28"/>
          <w:szCs w:val="28"/>
          <w:lang w:val="vi-VN"/>
        </w:rPr>
        <w:t xml:space="preserve"> </w:t>
      </w:r>
    </w:p>
    <w:p w14:paraId="5EC20784" w14:textId="39ED45C1" w:rsidR="005B4183" w:rsidRDefault="005B4183" w:rsidP="005B4183">
      <w:pPr>
        <w:jc w:val="center"/>
        <w:rPr>
          <w:rFonts w:ascii="Times New Roman" w:hAnsi="Times New Roman" w:cs="Times New Roman"/>
          <w:sz w:val="28"/>
          <w:szCs w:val="28"/>
          <w:lang w:val="vi-VN"/>
        </w:rPr>
      </w:pPr>
      <w:r w:rsidRPr="005B4183">
        <w:rPr>
          <w:rFonts w:ascii="Times New Roman" w:hAnsi="Times New Roman" w:cs="Times New Roman"/>
          <w:noProof/>
          <w:sz w:val="28"/>
          <w:szCs w:val="28"/>
          <w:lang w:val="vi-VN"/>
        </w:rPr>
        <w:drawing>
          <wp:inline distT="0" distB="0" distL="0" distR="0" wp14:anchorId="07C14824" wp14:editId="74791771">
            <wp:extent cx="5161987" cy="2914133"/>
            <wp:effectExtent l="0" t="0" r="635" b="635"/>
            <wp:docPr id="124016620" name="Picture 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16620" name="Picture 26" descr="A screenshot of a computer&#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182194" cy="2925540"/>
                    </a:xfrm>
                    <a:prstGeom prst="rect">
                      <a:avLst/>
                    </a:prstGeom>
                    <a:noFill/>
                    <a:ln>
                      <a:noFill/>
                    </a:ln>
                  </pic:spPr>
                </pic:pic>
              </a:graphicData>
            </a:graphic>
          </wp:inline>
        </w:drawing>
      </w:r>
    </w:p>
    <w:p w14:paraId="68E02CF6" w14:textId="1D574B00" w:rsidR="005B4183" w:rsidRDefault="005B4183" w:rsidP="005B4183">
      <w:pPr>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Thêm các dòng thuộc tính vào sau retry=3 </w:t>
      </w:r>
    </w:p>
    <w:p w14:paraId="04FD7105" w14:textId="54402545" w:rsidR="005B4183" w:rsidRDefault="005B4183" w:rsidP="005B4183">
      <w:pPr>
        <w:jc w:val="both"/>
        <w:rPr>
          <w:rFonts w:ascii="Times New Roman" w:hAnsi="Times New Roman" w:cs="Times New Roman"/>
          <w:sz w:val="28"/>
          <w:szCs w:val="28"/>
          <w:lang w:val="vi-VN"/>
        </w:rPr>
      </w:pPr>
      <w:r>
        <w:rPr>
          <w:rFonts w:ascii="Times New Roman" w:hAnsi="Times New Roman" w:cs="Times New Roman"/>
          <w:sz w:val="28"/>
          <w:szCs w:val="28"/>
          <w:lang w:val="vi-VN"/>
        </w:rPr>
        <w:t>Retry: số lần cho phép nhập mật khẩu</w:t>
      </w:r>
    </w:p>
    <w:p w14:paraId="28CACBB9" w14:textId="65F701A2" w:rsidR="005B4183" w:rsidRDefault="005B4183" w:rsidP="005B4183">
      <w:pPr>
        <w:jc w:val="both"/>
        <w:rPr>
          <w:rFonts w:ascii="Times New Roman" w:hAnsi="Times New Roman" w:cs="Times New Roman"/>
          <w:sz w:val="28"/>
          <w:szCs w:val="28"/>
          <w:lang w:val="vi-VN"/>
        </w:rPr>
      </w:pPr>
      <w:r>
        <w:rPr>
          <w:rFonts w:ascii="Times New Roman" w:hAnsi="Times New Roman" w:cs="Times New Roman"/>
          <w:sz w:val="28"/>
          <w:szCs w:val="28"/>
          <w:lang w:val="vi-VN"/>
        </w:rPr>
        <w:t>Minlen: độ dài tối thiểu của mật khẩu</w:t>
      </w:r>
    </w:p>
    <w:p w14:paraId="29CABF05" w14:textId="2467A8D9" w:rsidR="005B4183" w:rsidRDefault="005B4183" w:rsidP="005B4183">
      <w:pPr>
        <w:jc w:val="both"/>
        <w:rPr>
          <w:rFonts w:ascii="Times New Roman" w:hAnsi="Times New Roman" w:cs="Times New Roman"/>
          <w:sz w:val="28"/>
          <w:szCs w:val="28"/>
          <w:lang w:val="vi-VN"/>
        </w:rPr>
      </w:pPr>
      <w:r>
        <w:rPr>
          <w:rFonts w:ascii="Times New Roman" w:hAnsi="Times New Roman" w:cs="Times New Roman"/>
          <w:sz w:val="28"/>
          <w:szCs w:val="28"/>
          <w:lang w:val="vi-VN"/>
        </w:rPr>
        <w:lastRenderedPageBreak/>
        <w:t>Ucredit: upper credit – lượng kí tự in hoa tối thiểu trong Pass</w:t>
      </w:r>
    </w:p>
    <w:p w14:paraId="583A4F65" w14:textId="26AD80D2" w:rsidR="005B4183" w:rsidRDefault="005B4183" w:rsidP="005B4183">
      <w:pPr>
        <w:jc w:val="both"/>
        <w:rPr>
          <w:rFonts w:ascii="Times New Roman" w:hAnsi="Times New Roman" w:cs="Times New Roman"/>
          <w:sz w:val="28"/>
          <w:szCs w:val="28"/>
          <w:lang w:val="vi-VN"/>
        </w:rPr>
      </w:pPr>
      <w:r>
        <w:rPr>
          <w:rFonts w:ascii="Times New Roman" w:hAnsi="Times New Roman" w:cs="Times New Roman"/>
          <w:sz w:val="28"/>
          <w:szCs w:val="28"/>
          <w:lang w:val="vi-VN"/>
        </w:rPr>
        <w:t>Lcredit : lower credit – lượng kí tự in thường tối thiểu trong pass</w:t>
      </w:r>
    </w:p>
    <w:p w14:paraId="0022FAEE" w14:textId="3A4C5BE1" w:rsidR="005B4183" w:rsidRDefault="005B4183" w:rsidP="005B4183">
      <w:pPr>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Dcredit: </w:t>
      </w:r>
      <w:r w:rsidR="00E44AD7">
        <w:rPr>
          <w:rFonts w:ascii="Times New Roman" w:hAnsi="Times New Roman" w:cs="Times New Roman"/>
          <w:sz w:val="28"/>
          <w:szCs w:val="28"/>
          <w:lang w:val="vi-VN"/>
        </w:rPr>
        <w:t>lượng chữ số tối thiểu trong pass</w:t>
      </w:r>
    </w:p>
    <w:p w14:paraId="1A139B24" w14:textId="191EEE35" w:rsidR="005B4183" w:rsidRDefault="005B4183" w:rsidP="005B4183">
      <w:pPr>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Ocredit: </w:t>
      </w:r>
      <w:r w:rsidR="00E44AD7">
        <w:rPr>
          <w:rFonts w:ascii="Times New Roman" w:hAnsi="Times New Roman" w:cs="Times New Roman"/>
          <w:sz w:val="28"/>
          <w:szCs w:val="28"/>
          <w:lang w:val="vi-VN"/>
        </w:rPr>
        <w:t>kí tự đặc biệt tối thiểu trong pass</w:t>
      </w:r>
    </w:p>
    <w:p w14:paraId="43989416" w14:textId="30DB9F51" w:rsidR="005B4183" w:rsidRDefault="005B4183" w:rsidP="005B4183">
      <w:pPr>
        <w:jc w:val="center"/>
        <w:rPr>
          <w:rFonts w:ascii="Times New Roman" w:hAnsi="Times New Roman" w:cs="Times New Roman"/>
          <w:sz w:val="28"/>
          <w:szCs w:val="28"/>
          <w:lang w:val="vi-VN"/>
        </w:rPr>
      </w:pPr>
      <w:r w:rsidRPr="005B4183">
        <w:rPr>
          <w:rFonts w:ascii="Times New Roman" w:hAnsi="Times New Roman" w:cs="Times New Roman"/>
          <w:noProof/>
          <w:sz w:val="28"/>
          <w:szCs w:val="28"/>
          <w:lang w:val="vi-VN"/>
        </w:rPr>
        <w:drawing>
          <wp:inline distT="0" distB="0" distL="0" distR="0" wp14:anchorId="3D702D98" wp14:editId="27214AE7">
            <wp:extent cx="6432550" cy="721995"/>
            <wp:effectExtent l="0" t="0" r="6350" b="1905"/>
            <wp:docPr id="131019704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33">
                      <a:extLst>
                        <a:ext uri="{28A0092B-C50C-407E-A947-70E740481C1C}">
                          <a14:useLocalDpi xmlns:a14="http://schemas.microsoft.com/office/drawing/2010/main" val="0"/>
                        </a:ext>
                      </a:extLst>
                    </a:blip>
                    <a:srcRect r="2986"/>
                    <a:stretch/>
                  </pic:blipFill>
                  <pic:spPr bwMode="auto">
                    <a:xfrm>
                      <a:off x="0" y="0"/>
                      <a:ext cx="6449594" cy="723908"/>
                    </a:xfrm>
                    <a:prstGeom prst="rect">
                      <a:avLst/>
                    </a:prstGeom>
                    <a:noFill/>
                    <a:ln>
                      <a:noFill/>
                    </a:ln>
                    <a:extLst>
                      <a:ext uri="{53640926-AAD7-44D8-BBD7-CCE9431645EC}">
                        <a14:shadowObscured xmlns:a14="http://schemas.microsoft.com/office/drawing/2010/main"/>
                      </a:ext>
                    </a:extLst>
                  </pic:spPr>
                </pic:pic>
              </a:graphicData>
            </a:graphic>
          </wp:inline>
        </w:drawing>
      </w:r>
    </w:p>
    <w:p w14:paraId="254F6EF7" w14:textId="1CF15CF2" w:rsidR="00E44AD7" w:rsidRDefault="00E44AD7" w:rsidP="00E44AD7">
      <w:pPr>
        <w:rPr>
          <w:rFonts w:ascii="Times New Roman" w:hAnsi="Times New Roman" w:cs="Times New Roman"/>
          <w:sz w:val="28"/>
          <w:szCs w:val="28"/>
          <w:lang w:val="vi-VN"/>
        </w:rPr>
      </w:pPr>
      <w:r>
        <w:rPr>
          <w:rFonts w:ascii="Times New Roman" w:hAnsi="Times New Roman" w:cs="Times New Roman"/>
          <w:sz w:val="28"/>
          <w:szCs w:val="28"/>
          <w:lang w:val="vi-VN"/>
        </w:rPr>
        <w:t>Sau khi lưu và thoát, kiểm tra chính sách mật khẩu mạnh bằng cách thay mới password của 1 user trong win8.1, kết quả báo lỗi và liên tục bắt nhập pass khác mạnh hơn. Chính sách này bắt buộc áp dụng cho user thường nhưng ko bắt buộc với user root, để áp dụng chính sách cho cả root, ta thêm nội dung “enforce_for_root” vào cuối dcredit=-1.</w:t>
      </w:r>
    </w:p>
    <w:p w14:paraId="0B8D0319" w14:textId="4FC8A8D0" w:rsidR="00E44AD7" w:rsidRPr="005B4183" w:rsidRDefault="00E44AD7" w:rsidP="00E44AD7">
      <w:pPr>
        <w:jc w:val="center"/>
        <w:rPr>
          <w:rFonts w:ascii="Times New Roman" w:hAnsi="Times New Roman" w:cs="Times New Roman"/>
          <w:sz w:val="28"/>
          <w:szCs w:val="28"/>
          <w:lang w:val="vi-VN"/>
        </w:rPr>
      </w:pPr>
      <w:r w:rsidRPr="00E44AD7">
        <w:rPr>
          <w:rFonts w:ascii="Times New Roman" w:hAnsi="Times New Roman" w:cs="Times New Roman"/>
          <w:noProof/>
          <w:sz w:val="28"/>
          <w:szCs w:val="28"/>
          <w:lang w:val="vi-VN"/>
        </w:rPr>
        <w:drawing>
          <wp:inline distT="0" distB="0" distL="0" distR="0" wp14:anchorId="6245DA8B" wp14:editId="60010528">
            <wp:extent cx="5918200" cy="1822450"/>
            <wp:effectExtent l="0" t="0" r="6350" b="6350"/>
            <wp:docPr id="1102447016" name="Picture 28"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447016" name="Picture 28" descr="A screenshot of a computer screen&#10;&#10;AI-generated content may be incorrec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18200" cy="1822450"/>
                    </a:xfrm>
                    <a:prstGeom prst="rect">
                      <a:avLst/>
                    </a:prstGeom>
                    <a:noFill/>
                    <a:ln>
                      <a:noFill/>
                    </a:ln>
                  </pic:spPr>
                </pic:pic>
              </a:graphicData>
            </a:graphic>
          </wp:inline>
        </w:drawing>
      </w:r>
    </w:p>
    <w:p w14:paraId="72913A4E" w14:textId="64AB647A" w:rsidR="005B4183" w:rsidRDefault="00E44AD7" w:rsidP="005B4183">
      <w:pPr>
        <w:rPr>
          <w:rFonts w:ascii="Times New Roman" w:hAnsi="Times New Roman" w:cs="Times New Roman"/>
          <w:sz w:val="28"/>
          <w:szCs w:val="28"/>
          <w:lang w:val="vi-VN"/>
        </w:rPr>
      </w:pPr>
      <w:r>
        <w:rPr>
          <w:rFonts w:ascii="Times New Roman" w:hAnsi="Times New Roman" w:cs="Times New Roman"/>
          <w:sz w:val="28"/>
          <w:szCs w:val="28"/>
          <w:lang w:val="vi-VN"/>
        </w:rPr>
        <w:t>Tiếp tục thao tác tương tự, cấu hình thời gian cho mật khẩu</w:t>
      </w:r>
      <w:r w:rsidR="00A27EF2">
        <w:rPr>
          <w:rFonts w:ascii="Times New Roman" w:hAnsi="Times New Roman" w:cs="Times New Roman"/>
          <w:sz w:val="28"/>
          <w:szCs w:val="28"/>
          <w:lang w:val="vi-VN"/>
        </w:rPr>
        <w:t xml:space="preserve"> ở tên </w:t>
      </w:r>
      <w:r w:rsidR="00A27EF2" w:rsidRPr="008555A2">
        <w:rPr>
          <w:rFonts w:ascii="Times New Roman" w:hAnsi="Times New Roman" w:cs="Times New Roman"/>
          <w:sz w:val="28"/>
          <w:szCs w:val="28"/>
          <w:highlight w:val="yellow"/>
          <w:lang w:val="vi-VN"/>
        </w:rPr>
        <w:t>/etc/login.defs</w:t>
      </w:r>
      <w:r>
        <w:rPr>
          <w:rFonts w:ascii="Times New Roman" w:hAnsi="Times New Roman" w:cs="Times New Roman"/>
          <w:sz w:val="28"/>
          <w:szCs w:val="28"/>
          <w:lang w:val="vi-VN"/>
        </w:rPr>
        <w:t xml:space="preserve"> như dưới, lưu và thoát.</w:t>
      </w:r>
    </w:p>
    <w:p w14:paraId="40D87A01" w14:textId="22A401A9" w:rsidR="00E44AD7" w:rsidRDefault="00E44AD7" w:rsidP="00E44AD7">
      <w:pPr>
        <w:jc w:val="center"/>
        <w:rPr>
          <w:rFonts w:ascii="Times New Roman" w:hAnsi="Times New Roman" w:cs="Times New Roman"/>
          <w:sz w:val="28"/>
          <w:szCs w:val="28"/>
          <w:lang w:val="vi-VN"/>
        </w:rPr>
      </w:pPr>
      <w:r w:rsidRPr="00E44AD7">
        <w:rPr>
          <w:rFonts w:ascii="Times New Roman" w:hAnsi="Times New Roman" w:cs="Times New Roman"/>
          <w:noProof/>
          <w:sz w:val="28"/>
          <w:szCs w:val="28"/>
          <w:lang w:val="vi-VN"/>
        </w:rPr>
        <w:drawing>
          <wp:inline distT="0" distB="0" distL="0" distR="0" wp14:anchorId="35467BF4" wp14:editId="190B6844">
            <wp:extent cx="5547360" cy="2411561"/>
            <wp:effectExtent l="0" t="0" r="0" b="8255"/>
            <wp:docPr id="244870875" name="Picture 29"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870875" name="Picture 29" descr="A computer screen with white text&#10;&#10;AI-generated content may be incorrec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562936" cy="2418332"/>
                    </a:xfrm>
                    <a:prstGeom prst="rect">
                      <a:avLst/>
                    </a:prstGeom>
                    <a:noFill/>
                    <a:ln>
                      <a:noFill/>
                    </a:ln>
                  </pic:spPr>
                </pic:pic>
              </a:graphicData>
            </a:graphic>
          </wp:inline>
        </w:drawing>
      </w:r>
    </w:p>
    <w:p w14:paraId="0AE7B8FC" w14:textId="15F82004" w:rsidR="00E44AD7" w:rsidRDefault="00E44AD7" w:rsidP="00E44AD7">
      <w:pPr>
        <w:rPr>
          <w:rFonts w:ascii="Times New Roman" w:hAnsi="Times New Roman" w:cs="Times New Roman"/>
          <w:sz w:val="28"/>
          <w:szCs w:val="28"/>
          <w:lang w:val="vi-VN"/>
        </w:rPr>
      </w:pPr>
      <w:r>
        <w:rPr>
          <w:rFonts w:ascii="Times New Roman" w:hAnsi="Times New Roman" w:cs="Times New Roman"/>
          <w:sz w:val="28"/>
          <w:szCs w:val="28"/>
          <w:lang w:val="vi-VN"/>
        </w:rPr>
        <w:lastRenderedPageBreak/>
        <w:t xml:space="preserve">Lệnh </w:t>
      </w:r>
      <w:r w:rsidRPr="008555A2">
        <w:rPr>
          <w:rFonts w:ascii="Times New Roman" w:hAnsi="Times New Roman" w:cs="Times New Roman"/>
          <w:sz w:val="28"/>
          <w:szCs w:val="28"/>
          <w:highlight w:val="yellow"/>
          <w:lang w:val="vi-VN"/>
        </w:rPr>
        <w:t>chage -l &lt;tên_user&gt;</w:t>
      </w:r>
      <w:r>
        <w:rPr>
          <w:rFonts w:ascii="Times New Roman" w:hAnsi="Times New Roman" w:cs="Times New Roman"/>
          <w:sz w:val="28"/>
          <w:szCs w:val="28"/>
          <w:lang w:val="vi-VN"/>
        </w:rPr>
        <w:t xml:space="preserve"> sẽ giúp ta kiểm tra thời hạn mật khẩu của user, vì user kimthanh được tạo trước khi cài lại chính sách nên các cài đặt về thời gian mật khẩu vẫn đang mặc định</w:t>
      </w:r>
    </w:p>
    <w:p w14:paraId="5C5F0490" w14:textId="52388F2F" w:rsidR="00E44AD7" w:rsidRDefault="00E44AD7" w:rsidP="00A27EF2">
      <w:pPr>
        <w:jc w:val="center"/>
        <w:rPr>
          <w:rFonts w:ascii="Times New Roman" w:hAnsi="Times New Roman" w:cs="Times New Roman"/>
          <w:sz w:val="28"/>
          <w:szCs w:val="28"/>
          <w:lang w:val="vi-VN"/>
        </w:rPr>
      </w:pPr>
      <w:r w:rsidRPr="00E44AD7">
        <w:rPr>
          <w:rFonts w:ascii="Times New Roman" w:hAnsi="Times New Roman" w:cs="Times New Roman"/>
          <w:noProof/>
          <w:sz w:val="28"/>
          <w:szCs w:val="28"/>
          <w:lang w:val="vi-VN"/>
        </w:rPr>
        <w:drawing>
          <wp:inline distT="0" distB="0" distL="0" distR="0" wp14:anchorId="7909DD8C" wp14:editId="5ED9F0B7">
            <wp:extent cx="6496050" cy="1689100"/>
            <wp:effectExtent l="0" t="0" r="0" b="6350"/>
            <wp:docPr id="1219419372" name="Picture 30"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419372" name="Picture 30" descr="A screenshot of a computer screen&#10;&#10;AI-generated content may be incorrec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496050" cy="1689100"/>
                    </a:xfrm>
                    <a:prstGeom prst="rect">
                      <a:avLst/>
                    </a:prstGeom>
                    <a:noFill/>
                    <a:ln>
                      <a:noFill/>
                    </a:ln>
                  </pic:spPr>
                </pic:pic>
              </a:graphicData>
            </a:graphic>
          </wp:inline>
        </w:drawing>
      </w:r>
    </w:p>
    <w:p w14:paraId="38E08B12" w14:textId="651DD7A8" w:rsidR="00E44AD7" w:rsidRDefault="00E44AD7" w:rsidP="00E44AD7">
      <w:pPr>
        <w:rPr>
          <w:rFonts w:ascii="Times New Roman" w:hAnsi="Times New Roman" w:cs="Times New Roman"/>
          <w:sz w:val="28"/>
          <w:szCs w:val="28"/>
          <w:lang w:val="vi-VN"/>
        </w:rPr>
      </w:pPr>
      <w:r>
        <w:rPr>
          <w:rFonts w:ascii="Times New Roman" w:hAnsi="Times New Roman" w:cs="Times New Roman"/>
          <w:sz w:val="28"/>
          <w:szCs w:val="28"/>
          <w:lang w:val="vi-VN"/>
        </w:rPr>
        <w:t>Tạo tài khoản user mới hoangtuan và chạy lệnh chage -l để kiểm tra, các chính sách mới về thời gian mật khẩu đã có, bởi user hoangtuan được tạo sau khi sửa chính sách.</w:t>
      </w:r>
    </w:p>
    <w:p w14:paraId="61E7BF68" w14:textId="6E66C69B" w:rsidR="00E44AD7" w:rsidRDefault="00E44AD7" w:rsidP="00A27EF2">
      <w:pPr>
        <w:jc w:val="center"/>
        <w:rPr>
          <w:rFonts w:ascii="Times New Roman" w:hAnsi="Times New Roman" w:cs="Times New Roman"/>
          <w:sz w:val="28"/>
          <w:szCs w:val="28"/>
          <w:lang w:val="vi-VN"/>
        </w:rPr>
      </w:pPr>
      <w:r w:rsidRPr="00E44AD7">
        <w:rPr>
          <w:rFonts w:ascii="Times New Roman" w:hAnsi="Times New Roman" w:cs="Times New Roman"/>
          <w:noProof/>
          <w:sz w:val="28"/>
          <w:szCs w:val="28"/>
          <w:lang w:val="vi-VN"/>
        </w:rPr>
        <w:drawing>
          <wp:inline distT="0" distB="0" distL="0" distR="0" wp14:anchorId="36EDB139" wp14:editId="77DE19F9">
            <wp:extent cx="6210300" cy="1574800"/>
            <wp:effectExtent l="0" t="0" r="0" b="6350"/>
            <wp:docPr id="834466882" name="Picture 3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466882" name="Picture 31" descr="A screenshot of a computer screen&#10;&#10;AI-generated content may be incorrec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210300" cy="1574800"/>
                    </a:xfrm>
                    <a:prstGeom prst="rect">
                      <a:avLst/>
                    </a:prstGeom>
                    <a:noFill/>
                    <a:ln>
                      <a:noFill/>
                    </a:ln>
                  </pic:spPr>
                </pic:pic>
              </a:graphicData>
            </a:graphic>
          </wp:inline>
        </w:drawing>
      </w:r>
    </w:p>
    <w:p w14:paraId="752A55BA" w14:textId="7B760638" w:rsidR="00E44AD7" w:rsidRDefault="00E44AD7" w:rsidP="00E44AD7">
      <w:pPr>
        <w:rPr>
          <w:rFonts w:ascii="Times New Roman" w:hAnsi="Times New Roman" w:cs="Times New Roman"/>
          <w:sz w:val="28"/>
          <w:szCs w:val="28"/>
          <w:lang w:val="vi-VN"/>
        </w:rPr>
      </w:pPr>
      <w:r>
        <w:rPr>
          <w:rFonts w:ascii="Times New Roman" w:hAnsi="Times New Roman" w:cs="Times New Roman"/>
          <w:sz w:val="28"/>
          <w:szCs w:val="28"/>
          <w:lang w:val="vi-VN"/>
        </w:rPr>
        <w:t>Để update chính sách cho user cũ kimthanh, ta cũng dùng chage nhưng sẽ có các tham số -M, -m, -</w:t>
      </w:r>
      <w:r w:rsidR="00A27EF2">
        <w:rPr>
          <w:rFonts w:ascii="Times New Roman" w:hAnsi="Times New Roman" w:cs="Times New Roman"/>
          <w:sz w:val="28"/>
          <w:szCs w:val="28"/>
          <w:lang w:val="vi-VN"/>
        </w:rPr>
        <w:t>W. -M là max thời gian, -m là min thời gian, -W là cảnh báo trước W ngày trước khi hết hạn mật khẩu. Kết quả như dưới</w:t>
      </w:r>
    </w:p>
    <w:p w14:paraId="2E8EB3E3" w14:textId="37988CB8" w:rsidR="00E44AD7" w:rsidRDefault="00E44AD7" w:rsidP="00A27EF2">
      <w:pPr>
        <w:jc w:val="center"/>
        <w:rPr>
          <w:rFonts w:ascii="Times New Roman" w:hAnsi="Times New Roman" w:cs="Times New Roman"/>
          <w:sz w:val="28"/>
          <w:szCs w:val="28"/>
          <w:lang w:val="vi-VN"/>
        </w:rPr>
      </w:pPr>
      <w:r w:rsidRPr="00E44AD7">
        <w:rPr>
          <w:rFonts w:ascii="Times New Roman" w:hAnsi="Times New Roman" w:cs="Times New Roman"/>
          <w:noProof/>
          <w:sz w:val="28"/>
          <w:szCs w:val="28"/>
          <w:lang w:val="vi-VN"/>
        </w:rPr>
        <w:drawing>
          <wp:inline distT="0" distB="0" distL="0" distR="0" wp14:anchorId="5ACBE959" wp14:editId="725B3A98">
            <wp:extent cx="6343650" cy="1771650"/>
            <wp:effectExtent l="0" t="0" r="0" b="0"/>
            <wp:docPr id="1834296562" name="Picture 32"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296562" name="Picture 32" descr="A screen shot of a computer&#10;&#10;AI-generated content may be incorrec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343650" cy="1771650"/>
                    </a:xfrm>
                    <a:prstGeom prst="rect">
                      <a:avLst/>
                    </a:prstGeom>
                    <a:noFill/>
                    <a:ln>
                      <a:noFill/>
                    </a:ln>
                  </pic:spPr>
                </pic:pic>
              </a:graphicData>
            </a:graphic>
          </wp:inline>
        </w:drawing>
      </w:r>
    </w:p>
    <w:p w14:paraId="2E050DFC" w14:textId="3B3F71C6" w:rsidR="00E44AD7" w:rsidRDefault="00A27EF2" w:rsidP="00E44AD7">
      <w:pPr>
        <w:rPr>
          <w:rFonts w:ascii="Times New Roman" w:hAnsi="Times New Roman" w:cs="Times New Roman"/>
          <w:sz w:val="28"/>
          <w:szCs w:val="28"/>
          <w:lang w:val="vi-VN"/>
        </w:rPr>
      </w:pPr>
      <w:r>
        <w:rPr>
          <w:rFonts w:ascii="Times New Roman" w:hAnsi="Times New Roman" w:cs="Times New Roman"/>
          <w:sz w:val="28"/>
          <w:szCs w:val="28"/>
          <w:lang w:val="vi-VN"/>
        </w:rPr>
        <w:t xml:space="preserve">Thiết lập chính sách đăng nhập sai thì khóa tài khoản, sử dụng hai tệp </w:t>
      </w:r>
      <w:r w:rsidRPr="008555A2">
        <w:rPr>
          <w:rFonts w:ascii="Times New Roman" w:hAnsi="Times New Roman" w:cs="Times New Roman"/>
          <w:sz w:val="28"/>
          <w:szCs w:val="28"/>
          <w:highlight w:val="yellow"/>
          <w:lang w:val="vi-VN"/>
        </w:rPr>
        <w:t>/etc/pam.d/common-auth</w:t>
      </w:r>
      <w:r>
        <w:rPr>
          <w:rFonts w:ascii="Times New Roman" w:hAnsi="Times New Roman" w:cs="Times New Roman"/>
          <w:sz w:val="28"/>
          <w:szCs w:val="28"/>
          <w:lang w:val="vi-VN"/>
        </w:rPr>
        <w:t xml:space="preserve"> và </w:t>
      </w:r>
      <w:r w:rsidRPr="008555A2">
        <w:rPr>
          <w:rFonts w:ascii="Times New Roman" w:hAnsi="Times New Roman" w:cs="Times New Roman"/>
          <w:sz w:val="28"/>
          <w:szCs w:val="28"/>
          <w:highlight w:val="yellow"/>
          <w:lang w:val="vi-VN"/>
        </w:rPr>
        <w:t>/etc/pam.d/common-account.</w:t>
      </w:r>
      <w:r>
        <w:rPr>
          <w:rFonts w:ascii="Times New Roman" w:hAnsi="Times New Roman" w:cs="Times New Roman"/>
          <w:sz w:val="28"/>
          <w:szCs w:val="28"/>
          <w:lang w:val="vi-VN"/>
        </w:rPr>
        <w:t xml:space="preserve"> </w:t>
      </w:r>
    </w:p>
    <w:p w14:paraId="72A8CBF8" w14:textId="2301BABE" w:rsidR="00A27EF2" w:rsidRDefault="00A27EF2" w:rsidP="00E44AD7">
      <w:pPr>
        <w:rPr>
          <w:rFonts w:ascii="Times New Roman" w:hAnsi="Times New Roman" w:cs="Times New Roman"/>
          <w:sz w:val="28"/>
          <w:szCs w:val="28"/>
          <w:lang w:val="vi-VN"/>
        </w:rPr>
      </w:pPr>
      <w:r>
        <w:rPr>
          <w:rFonts w:ascii="Times New Roman" w:hAnsi="Times New Roman" w:cs="Times New Roman"/>
          <w:sz w:val="28"/>
          <w:szCs w:val="28"/>
          <w:lang w:val="vi-VN"/>
        </w:rPr>
        <w:t>Thực hiện thêm các dòng như dưới ở tệp tương ứng</w:t>
      </w:r>
    </w:p>
    <w:p w14:paraId="6FE9D179" w14:textId="0F77F418" w:rsidR="00A27EF2" w:rsidRDefault="00A27EF2" w:rsidP="00A27EF2">
      <w:pPr>
        <w:jc w:val="center"/>
        <w:rPr>
          <w:rFonts w:ascii="Times New Roman" w:hAnsi="Times New Roman" w:cs="Times New Roman"/>
          <w:sz w:val="28"/>
          <w:szCs w:val="28"/>
          <w:lang w:val="vi-VN"/>
        </w:rPr>
      </w:pPr>
      <w:r w:rsidRPr="00A27EF2">
        <w:rPr>
          <w:rFonts w:ascii="Times New Roman" w:hAnsi="Times New Roman" w:cs="Times New Roman"/>
          <w:noProof/>
          <w:sz w:val="28"/>
          <w:szCs w:val="28"/>
          <w:lang w:val="vi-VN"/>
        </w:rPr>
        <w:lastRenderedPageBreak/>
        <w:drawing>
          <wp:inline distT="0" distB="0" distL="0" distR="0" wp14:anchorId="3681D117" wp14:editId="5ACD1F3E">
            <wp:extent cx="6004560" cy="3127375"/>
            <wp:effectExtent l="0" t="0" r="0" b="0"/>
            <wp:docPr id="57619452" name="Picture 3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19452" name="Picture 33" descr="A screenshot of a computer screen&#10;&#10;AI-generated content may be incorrec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009573" cy="3129986"/>
                    </a:xfrm>
                    <a:prstGeom prst="rect">
                      <a:avLst/>
                    </a:prstGeom>
                    <a:noFill/>
                    <a:ln>
                      <a:noFill/>
                    </a:ln>
                  </pic:spPr>
                </pic:pic>
              </a:graphicData>
            </a:graphic>
          </wp:inline>
        </w:drawing>
      </w:r>
    </w:p>
    <w:p w14:paraId="04EE7E4C" w14:textId="72283A2B" w:rsidR="00A27EF2" w:rsidRDefault="00A27EF2" w:rsidP="00A27EF2">
      <w:pPr>
        <w:rPr>
          <w:rFonts w:ascii="Times New Roman" w:hAnsi="Times New Roman" w:cs="Times New Roman"/>
          <w:sz w:val="28"/>
          <w:szCs w:val="28"/>
          <w:lang w:val="vi-VN"/>
        </w:rPr>
      </w:pPr>
      <w:r>
        <w:rPr>
          <w:rFonts w:ascii="Times New Roman" w:hAnsi="Times New Roman" w:cs="Times New Roman"/>
          <w:sz w:val="28"/>
          <w:szCs w:val="28"/>
          <w:lang w:val="vi-VN"/>
        </w:rPr>
        <w:t xml:space="preserve">Lưu ý vị trí đặt các dòng, vì chức năng và vị trí của chúng ảnh hưởng đến logic của chính sách. Hãy đặt y theo như mẫu. </w:t>
      </w:r>
    </w:p>
    <w:p w14:paraId="1B22C1C8" w14:textId="3F2C04DC" w:rsidR="00A27EF2" w:rsidRDefault="00A27EF2" w:rsidP="00A27EF2">
      <w:pPr>
        <w:jc w:val="center"/>
        <w:rPr>
          <w:rFonts w:ascii="Times New Roman" w:hAnsi="Times New Roman" w:cs="Times New Roman"/>
          <w:sz w:val="28"/>
          <w:szCs w:val="28"/>
          <w:lang w:val="vi-VN"/>
        </w:rPr>
      </w:pPr>
      <w:r w:rsidRPr="00A27EF2">
        <w:rPr>
          <w:rFonts w:ascii="Times New Roman" w:hAnsi="Times New Roman" w:cs="Times New Roman"/>
          <w:noProof/>
          <w:sz w:val="28"/>
          <w:szCs w:val="28"/>
          <w:lang w:val="vi-VN"/>
        </w:rPr>
        <w:drawing>
          <wp:inline distT="0" distB="0" distL="0" distR="0" wp14:anchorId="7DD03139" wp14:editId="41E170E7">
            <wp:extent cx="6266968" cy="3905250"/>
            <wp:effectExtent l="0" t="0" r="635" b="0"/>
            <wp:docPr id="602188373" name="Picture 3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188373" name="Picture 34" descr="A screenshot of a computer screen&#10;&#10;AI-generated content may be incorrec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288352" cy="3918575"/>
                    </a:xfrm>
                    <a:prstGeom prst="rect">
                      <a:avLst/>
                    </a:prstGeom>
                    <a:noFill/>
                    <a:ln>
                      <a:noFill/>
                    </a:ln>
                  </pic:spPr>
                </pic:pic>
              </a:graphicData>
            </a:graphic>
          </wp:inline>
        </w:drawing>
      </w:r>
    </w:p>
    <w:p w14:paraId="44F26D9C" w14:textId="5A712C56" w:rsidR="00A27EF2" w:rsidRDefault="00A27EF2" w:rsidP="00A27EF2">
      <w:pPr>
        <w:rPr>
          <w:rFonts w:ascii="Times New Roman" w:hAnsi="Times New Roman" w:cs="Times New Roman"/>
          <w:sz w:val="28"/>
          <w:szCs w:val="28"/>
          <w:lang w:val="vi-VN"/>
        </w:rPr>
      </w:pPr>
      <w:r>
        <w:rPr>
          <w:rFonts w:ascii="Times New Roman" w:hAnsi="Times New Roman" w:cs="Times New Roman"/>
          <w:sz w:val="28"/>
          <w:szCs w:val="28"/>
          <w:lang w:val="vi-VN"/>
        </w:rPr>
        <w:t>Sau khi lưu và thoát, ta thử đăng nhập tài khoản user thường bất kì và cố tình nhập sai nhiều lần, kết quả báo lỗi đăng nhập quá 3 lần, tài khoản kimthanh đã bị khóa.</w:t>
      </w:r>
    </w:p>
    <w:p w14:paraId="3FCBDA45" w14:textId="5C4C2C1E" w:rsidR="00A27EF2" w:rsidRDefault="00A27EF2" w:rsidP="00A27EF2">
      <w:pPr>
        <w:jc w:val="center"/>
        <w:rPr>
          <w:rFonts w:ascii="Times New Roman" w:hAnsi="Times New Roman" w:cs="Times New Roman"/>
          <w:sz w:val="28"/>
          <w:szCs w:val="28"/>
          <w:lang w:val="vi-VN"/>
        </w:rPr>
      </w:pPr>
      <w:r w:rsidRPr="00A27EF2">
        <w:rPr>
          <w:rFonts w:ascii="Times New Roman" w:hAnsi="Times New Roman" w:cs="Times New Roman"/>
          <w:noProof/>
          <w:sz w:val="28"/>
          <w:szCs w:val="28"/>
          <w:lang w:val="vi-VN"/>
        </w:rPr>
        <w:lastRenderedPageBreak/>
        <w:drawing>
          <wp:inline distT="0" distB="0" distL="0" distR="0" wp14:anchorId="4DBFA9D7" wp14:editId="7B97DB31">
            <wp:extent cx="5956300" cy="2381250"/>
            <wp:effectExtent l="0" t="0" r="6350" b="0"/>
            <wp:docPr id="1025658960" name="Picture 3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658960" name="Picture 35" descr="A screenshot of a computer program&#10;&#10;AI-generated content may be incorrect."/>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56300" cy="2381250"/>
                    </a:xfrm>
                    <a:prstGeom prst="rect">
                      <a:avLst/>
                    </a:prstGeom>
                    <a:noFill/>
                    <a:ln>
                      <a:noFill/>
                    </a:ln>
                  </pic:spPr>
                </pic:pic>
              </a:graphicData>
            </a:graphic>
          </wp:inline>
        </w:drawing>
      </w:r>
    </w:p>
    <w:p w14:paraId="72280852" w14:textId="75C0CB43" w:rsidR="00A27EF2" w:rsidRDefault="00A27EF2" w:rsidP="00A27EF2">
      <w:pPr>
        <w:rPr>
          <w:rFonts w:ascii="Times New Roman" w:hAnsi="Times New Roman" w:cs="Times New Roman"/>
          <w:sz w:val="28"/>
          <w:szCs w:val="28"/>
          <w:lang w:val="vi-VN"/>
        </w:rPr>
      </w:pPr>
      <w:r>
        <w:rPr>
          <w:rFonts w:ascii="Times New Roman" w:hAnsi="Times New Roman" w:cs="Times New Roman"/>
          <w:sz w:val="28"/>
          <w:szCs w:val="28"/>
          <w:lang w:val="vi-VN"/>
        </w:rPr>
        <w:t xml:space="preserve">Lệnh </w:t>
      </w:r>
      <w:r w:rsidRPr="008555A2">
        <w:rPr>
          <w:rFonts w:ascii="Times New Roman" w:hAnsi="Times New Roman" w:cs="Times New Roman"/>
          <w:sz w:val="28"/>
          <w:szCs w:val="28"/>
          <w:highlight w:val="yellow"/>
          <w:lang w:val="vi-VN"/>
        </w:rPr>
        <w:t>pam_tally2 -u &lt;tên_user&gt;</w:t>
      </w:r>
      <w:r>
        <w:rPr>
          <w:rFonts w:ascii="Times New Roman" w:hAnsi="Times New Roman" w:cs="Times New Roman"/>
          <w:sz w:val="28"/>
          <w:szCs w:val="28"/>
          <w:lang w:val="vi-VN"/>
        </w:rPr>
        <w:t xml:space="preserve"> hỗ trợ ta xem thống kê số lần đăng nhập thất bại và thời gian cụ thể của user đó. </w:t>
      </w:r>
    </w:p>
    <w:p w14:paraId="2BC9158A" w14:textId="7D5F2509" w:rsidR="00A27EF2" w:rsidRDefault="00A27EF2" w:rsidP="00A27EF2">
      <w:pPr>
        <w:jc w:val="center"/>
        <w:rPr>
          <w:rFonts w:ascii="Times New Roman" w:hAnsi="Times New Roman" w:cs="Times New Roman"/>
          <w:sz w:val="28"/>
          <w:szCs w:val="28"/>
          <w:lang w:val="vi-VN"/>
        </w:rPr>
      </w:pPr>
      <w:r w:rsidRPr="00A27EF2">
        <w:rPr>
          <w:rFonts w:ascii="Times New Roman" w:hAnsi="Times New Roman" w:cs="Times New Roman"/>
          <w:noProof/>
          <w:sz w:val="28"/>
          <w:szCs w:val="28"/>
          <w:lang w:val="vi-VN"/>
        </w:rPr>
        <w:drawing>
          <wp:inline distT="0" distB="0" distL="0" distR="0" wp14:anchorId="2904265A" wp14:editId="50EAD425">
            <wp:extent cx="6108670" cy="1492250"/>
            <wp:effectExtent l="0" t="0" r="6985" b="0"/>
            <wp:docPr id="1458330970" name="Picture 3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330970" name="Picture 36" descr="A screenshot of a computer program&#10;&#10;AI-generated content may be incorrect."/>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115671" cy="1493960"/>
                    </a:xfrm>
                    <a:prstGeom prst="rect">
                      <a:avLst/>
                    </a:prstGeom>
                    <a:noFill/>
                    <a:ln>
                      <a:noFill/>
                    </a:ln>
                  </pic:spPr>
                </pic:pic>
              </a:graphicData>
            </a:graphic>
          </wp:inline>
        </w:drawing>
      </w:r>
    </w:p>
    <w:p w14:paraId="19A5B46D" w14:textId="395C50E6" w:rsidR="00A27EF2" w:rsidRDefault="00A27EF2" w:rsidP="00A27EF2">
      <w:pPr>
        <w:rPr>
          <w:rFonts w:ascii="Times New Roman" w:hAnsi="Times New Roman" w:cs="Times New Roman"/>
          <w:sz w:val="28"/>
          <w:szCs w:val="28"/>
          <w:lang w:val="vi-VN"/>
        </w:rPr>
      </w:pPr>
      <w:r>
        <w:rPr>
          <w:rFonts w:ascii="Times New Roman" w:hAnsi="Times New Roman" w:cs="Times New Roman"/>
          <w:sz w:val="28"/>
          <w:szCs w:val="28"/>
          <w:lang w:val="vi-VN"/>
        </w:rPr>
        <w:t xml:space="preserve">Để mở khóa tài khoản cho user kimthanh, ta cũng dùng lệnh </w:t>
      </w:r>
      <w:r w:rsidRPr="008555A2">
        <w:rPr>
          <w:rFonts w:ascii="Times New Roman" w:hAnsi="Times New Roman" w:cs="Times New Roman"/>
          <w:sz w:val="28"/>
          <w:szCs w:val="28"/>
          <w:highlight w:val="yellow"/>
          <w:lang w:val="vi-VN"/>
        </w:rPr>
        <w:t>pam_tally2 -u &lt;tên_user&gt; -r</w:t>
      </w:r>
      <w:r>
        <w:rPr>
          <w:rFonts w:ascii="Times New Roman" w:hAnsi="Times New Roman" w:cs="Times New Roman"/>
          <w:sz w:val="28"/>
          <w:szCs w:val="28"/>
          <w:lang w:val="vi-VN"/>
        </w:rPr>
        <w:t xml:space="preserve"> để xóa audit của user đó, lúc này số lần đăng nhập sai đã được reset về 0, user kimthanh được đăng nhập bình thường.  </w:t>
      </w:r>
    </w:p>
    <w:p w14:paraId="3602A57D" w14:textId="245BE4FA" w:rsidR="00A27EF2" w:rsidRPr="006724EF" w:rsidRDefault="00A27EF2" w:rsidP="00A27EF2">
      <w:pPr>
        <w:jc w:val="center"/>
        <w:rPr>
          <w:rFonts w:ascii="Times New Roman" w:hAnsi="Times New Roman" w:cs="Times New Roman"/>
          <w:sz w:val="28"/>
          <w:szCs w:val="28"/>
          <w:lang w:val="vi-VN"/>
        </w:rPr>
      </w:pPr>
      <w:r w:rsidRPr="00A27EF2">
        <w:rPr>
          <w:rFonts w:ascii="Times New Roman" w:hAnsi="Times New Roman" w:cs="Times New Roman"/>
          <w:noProof/>
          <w:sz w:val="28"/>
          <w:szCs w:val="28"/>
          <w:lang w:val="vi-VN"/>
        </w:rPr>
        <w:drawing>
          <wp:inline distT="0" distB="0" distL="0" distR="0" wp14:anchorId="007BB656" wp14:editId="0FE1D75A">
            <wp:extent cx="5759012" cy="1885950"/>
            <wp:effectExtent l="0" t="0" r="0" b="0"/>
            <wp:docPr id="99862839" name="Picture 37"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62839" name="Picture 37" descr="A computer screen shot of a computer code&#10;&#10;AI-generated content may be incorrect."/>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60743" cy="1886517"/>
                    </a:xfrm>
                    <a:prstGeom prst="rect">
                      <a:avLst/>
                    </a:prstGeom>
                    <a:noFill/>
                    <a:ln>
                      <a:noFill/>
                    </a:ln>
                  </pic:spPr>
                </pic:pic>
              </a:graphicData>
            </a:graphic>
          </wp:inline>
        </w:drawing>
      </w:r>
    </w:p>
    <w:sectPr w:rsidR="00A27EF2" w:rsidRPr="006724EF" w:rsidSect="00A66B18">
      <w:pgSz w:w="12240" w:h="15840" w:code="1"/>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B79174" w14:textId="77777777" w:rsidR="00257B46" w:rsidRDefault="00257B46" w:rsidP="00A66B18">
      <w:pPr>
        <w:spacing w:before="0" w:after="0"/>
      </w:pPr>
      <w:r>
        <w:separator/>
      </w:r>
    </w:p>
  </w:endnote>
  <w:endnote w:type="continuationSeparator" w:id="0">
    <w:p w14:paraId="1A01D1B4" w14:textId="77777777" w:rsidR="00257B46" w:rsidRDefault="00257B46" w:rsidP="00A66B18">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ranklin Gothic Book">
    <w:panose1 w:val="020B0503020102020204"/>
    <w:charset w:val="00"/>
    <w:family w:val="swiss"/>
    <w:pitch w:val="variable"/>
    <w:sig w:usb0="00000287" w:usb1="00000000" w:usb2="00000000" w:usb3="00000000" w:csb0="0000009F" w:csb1="00000000"/>
  </w:font>
  <w:font w:name="HGGothicE">
    <w:charset w:val="80"/>
    <w:family w:val="modern"/>
    <w:pitch w:val="fixed"/>
    <w:sig w:usb0="E00002FF" w:usb1="2AC7EDFE" w:usb2="00000012" w:usb3="00000000" w:csb0="00020001" w:csb1="00000000"/>
  </w:font>
  <w:font w:name="Times New Roman">
    <w:panose1 w:val="02020603050405020304"/>
    <w:charset w:val="00"/>
    <w:family w:val="roman"/>
    <w:pitch w:val="variable"/>
    <w:sig w:usb0="E0002EFF" w:usb1="C000785B"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HGSoeiKakugothicUB">
    <w:charset w:val="80"/>
    <w:family w:val="modern"/>
    <w:pitch w:val="fixed"/>
    <w:sig w:usb0="E00002FF" w:usb1="2AC7EDFE" w:usb2="00000012" w:usb3="00000000" w:csb0="00020001" w:csb1="00000000"/>
  </w:font>
  <w:font w:name="Times  New Roman">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AF2730" w14:textId="77777777" w:rsidR="00257B46" w:rsidRDefault="00257B46" w:rsidP="00A66B18">
      <w:pPr>
        <w:spacing w:before="0" w:after="0"/>
      </w:pPr>
      <w:r>
        <w:separator/>
      </w:r>
    </w:p>
  </w:footnote>
  <w:footnote w:type="continuationSeparator" w:id="0">
    <w:p w14:paraId="63E3D364" w14:textId="77777777" w:rsidR="00257B46" w:rsidRDefault="00257B46" w:rsidP="00A66B18">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isplayBackgroundShape/>
  <w:proofState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593"/>
    <w:rsid w:val="00083BAA"/>
    <w:rsid w:val="0010680C"/>
    <w:rsid w:val="001766D6"/>
    <w:rsid w:val="001E2320"/>
    <w:rsid w:val="00214E28"/>
    <w:rsid w:val="002458CB"/>
    <w:rsid w:val="00257B46"/>
    <w:rsid w:val="00352B81"/>
    <w:rsid w:val="003A0150"/>
    <w:rsid w:val="003E24DF"/>
    <w:rsid w:val="0041428F"/>
    <w:rsid w:val="004A2B0D"/>
    <w:rsid w:val="005B4183"/>
    <w:rsid w:val="005C2210"/>
    <w:rsid w:val="005D7940"/>
    <w:rsid w:val="00613593"/>
    <w:rsid w:val="00615018"/>
    <w:rsid w:val="0062123A"/>
    <w:rsid w:val="00646E75"/>
    <w:rsid w:val="006724EF"/>
    <w:rsid w:val="006F6F10"/>
    <w:rsid w:val="00783E79"/>
    <w:rsid w:val="007B5AE8"/>
    <w:rsid w:val="007E7F36"/>
    <w:rsid w:val="007F5192"/>
    <w:rsid w:val="008555A2"/>
    <w:rsid w:val="00910D6C"/>
    <w:rsid w:val="00944140"/>
    <w:rsid w:val="009D6E13"/>
    <w:rsid w:val="00A27EF2"/>
    <w:rsid w:val="00A66B18"/>
    <w:rsid w:val="00A6783B"/>
    <w:rsid w:val="00A96CF8"/>
    <w:rsid w:val="00AA4F16"/>
    <w:rsid w:val="00AE1388"/>
    <w:rsid w:val="00AF3982"/>
    <w:rsid w:val="00B46697"/>
    <w:rsid w:val="00B50294"/>
    <w:rsid w:val="00B57D6E"/>
    <w:rsid w:val="00C701F7"/>
    <w:rsid w:val="00C70786"/>
    <w:rsid w:val="00D41084"/>
    <w:rsid w:val="00D66593"/>
    <w:rsid w:val="00D710A8"/>
    <w:rsid w:val="00DE6DA2"/>
    <w:rsid w:val="00DF2D30"/>
    <w:rsid w:val="00E057EE"/>
    <w:rsid w:val="00E21240"/>
    <w:rsid w:val="00E44AD7"/>
    <w:rsid w:val="00E55D74"/>
    <w:rsid w:val="00E6540C"/>
    <w:rsid w:val="00E81E2A"/>
    <w:rsid w:val="00EE0952"/>
    <w:rsid w:val="00FE0F4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1CF949"/>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8" w:qFormat="1"/>
    <w:lsdException w:name="heading 2" w:semiHidden="1" w:uiPriority="9"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6" w:unhideWhenUsed="1" w:qFormat="1"/>
    <w:lsdException w:name="Signature" w:semiHidden="1" w:uiPriority="7"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iPriority="4"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lsdException w:name="Hashtag" w:semiHidden="1"/>
    <w:lsdException w:name="Unresolved Mention" w:semiHidden="1"/>
    <w:lsdException w:name="Smart Link" w:semiHidden="1" w:unhideWhenUsed="1"/>
  </w:latentStyles>
  <w:style w:type="paragraph" w:default="1" w:styleId="Normal">
    <w:name w:val="Normal"/>
    <w:qFormat/>
    <w:rsid w:val="005B4183"/>
    <w:pPr>
      <w:spacing w:before="40" w:after="360"/>
      <w:ind w:left="720" w:right="720"/>
    </w:pPr>
    <w:rPr>
      <w:rFonts w:eastAsiaTheme="minorHAnsi"/>
      <w:kern w:val="20"/>
      <w:szCs w:val="20"/>
    </w:rPr>
  </w:style>
  <w:style w:type="paragraph" w:styleId="Heading1">
    <w:name w:val="heading 1"/>
    <w:basedOn w:val="Recipient"/>
    <w:next w:val="Normal"/>
    <w:link w:val="Heading1Char"/>
    <w:uiPriority w:val="8"/>
    <w:qFormat/>
    <w:rsid w:val="007E7F36"/>
    <w:pPr>
      <w:outlineLvl w:val="0"/>
    </w:pPr>
    <w:rPr>
      <w:rFonts w:asciiTheme="majorHAnsi" w:hAnsiTheme="majorHAnsi"/>
      <w:color w:val="17406D" w:themeColor="text2"/>
      <w:sz w:val="32"/>
    </w:rPr>
  </w:style>
  <w:style w:type="paragraph" w:styleId="Heading2">
    <w:name w:val="heading 2"/>
    <w:basedOn w:val="Normal"/>
    <w:next w:val="Normal"/>
    <w:link w:val="Heading2Char"/>
    <w:uiPriority w:val="9"/>
    <w:qFormat/>
    <w:rsid w:val="00E21240"/>
    <w:pPr>
      <w:keepNext/>
      <w:keepLines/>
      <w:spacing w:before="360" w:after="0"/>
      <w:outlineLvl w:val="1"/>
    </w:pPr>
    <w:rPr>
      <w:rFonts w:asciiTheme="majorHAnsi" w:eastAsiaTheme="majorEastAsia" w:hAnsiTheme="majorHAnsi" w:cstheme="majorBidi"/>
      <w:color w:val="112F5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8"/>
    <w:rsid w:val="007E7F36"/>
    <w:rPr>
      <w:rFonts w:asciiTheme="majorHAnsi" w:eastAsiaTheme="minorHAnsi" w:hAnsiTheme="majorHAnsi"/>
      <w:b/>
      <w:bCs/>
      <w:color w:val="17406D" w:themeColor="text2"/>
      <w:kern w:val="20"/>
      <w:sz w:val="32"/>
      <w:szCs w:val="20"/>
    </w:rPr>
  </w:style>
  <w:style w:type="paragraph" w:customStyle="1" w:styleId="Recipient">
    <w:name w:val="Recipient"/>
    <w:basedOn w:val="Normal"/>
    <w:uiPriority w:val="3"/>
    <w:semiHidden/>
    <w:qFormat/>
    <w:rsid w:val="00A66B18"/>
    <w:pPr>
      <w:spacing w:before="840" w:after="40"/>
    </w:pPr>
    <w:rPr>
      <w:b/>
      <w:bCs/>
      <w:color w:val="000000" w:themeColor="text1"/>
    </w:rPr>
  </w:style>
  <w:style w:type="paragraph" w:styleId="Salutation">
    <w:name w:val="Salutation"/>
    <w:basedOn w:val="Normal"/>
    <w:link w:val="SalutationChar"/>
    <w:uiPriority w:val="4"/>
    <w:semiHidden/>
    <w:qFormat/>
    <w:rsid w:val="00A66B18"/>
    <w:pPr>
      <w:spacing w:before="720"/>
    </w:pPr>
  </w:style>
  <w:style w:type="character" w:customStyle="1" w:styleId="SalutationChar">
    <w:name w:val="Salutation Char"/>
    <w:basedOn w:val="DefaultParagraphFont"/>
    <w:link w:val="Salutation"/>
    <w:uiPriority w:val="4"/>
    <w:semiHidden/>
    <w:rsid w:val="007E7F36"/>
    <w:rPr>
      <w:rFonts w:eastAsiaTheme="minorHAnsi"/>
      <w:color w:val="595959" w:themeColor="text1" w:themeTint="A6"/>
      <w:kern w:val="20"/>
      <w:szCs w:val="20"/>
    </w:rPr>
  </w:style>
  <w:style w:type="paragraph" w:styleId="Closing">
    <w:name w:val="Closing"/>
    <w:basedOn w:val="Normal"/>
    <w:next w:val="Signature"/>
    <w:link w:val="ClosingChar"/>
    <w:uiPriority w:val="6"/>
    <w:semiHidden/>
    <w:qFormat/>
    <w:rsid w:val="00A6783B"/>
    <w:pPr>
      <w:spacing w:before="480" w:after="960"/>
    </w:pPr>
  </w:style>
  <w:style w:type="character" w:customStyle="1" w:styleId="ClosingChar">
    <w:name w:val="Closing Char"/>
    <w:basedOn w:val="DefaultParagraphFont"/>
    <w:link w:val="Closing"/>
    <w:uiPriority w:val="6"/>
    <w:semiHidden/>
    <w:rsid w:val="007E7F36"/>
    <w:rPr>
      <w:rFonts w:eastAsiaTheme="minorHAnsi"/>
      <w:color w:val="595959" w:themeColor="text1" w:themeTint="A6"/>
      <w:kern w:val="20"/>
      <w:szCs w:val="20"/>
    </w:rPr>
  </w:style>
  <w:style w:type="paragraph" w:styleId="Signature">
    <w:name w:val="Signature"/>
    <w:basedOn w:val="Normal"/>
    <w:link w:val="SignatureChar"/>
    <w:uiPriority w:val="7"/>
    <w:semiHidden/>
    <w:qFormat/>
    <w:rsid w:val="00A6783B"/>
    <w:pPr>
      <w:contextualSpacing/>
    </w:pPr>
    <w:rPr>
      <w:b/>
      <w:bCs/>
      <w:color w:val="17406D" w:themeColor="accent1"/>
    </w:rPr>
  </w:style>
  <w:style w:type="character" w:customStyle="1" w:styleId="SignatureChar">
    <w:name w:val="Signature Char"/>
    <w:basedOn w:val="DefaultParagraphFont"/>
    <w:link w:val="Signature"/>
    <w:uiPriority w:val="7"/>
    <w:semiHidden/>
    <w:rsid w:val="007E7F36"/>
    <w:rPr>
      <w:rFonts w:eastAsiaTheme="minorHAnsi"/>
      <w:b/>
      <w:bCs/>
      <w:color w:val="17406D" w:themeColor="accent1"/>
      <w:kern w:val="20"/>
      <w:szCs w:val="20"/>
    </w:rPr>
  </w:style>
  <w:style w:type="paragraph" w:styleId="Header">
    <w:name w:val="header"/>
    <w:basedOn w:val="Normal"/>
    <w:link w:val="HeaderChar"/>
    <w:uiPriority w:val="99"/>
    <w:semiHidden/>
    <w:rsid w:val="003E24DF"/>
    <w:pPr>
      <w:spacing w:after="0"/>
      <w:jc w:val="right"/>
    </w:pPr>
  </w:style>
  <w:style w:type="character" w:customStyle="1" w:styleId="HeaderChar">
    <w:name w:val="Header Char"/>
    <w:basedOn w:val="DefaultParagraphFont"/>
    <w:link w:val="Header"/>
    <w:uiPriority w:val="99"/>
    <w:semiHidden/>
    <w:rsid w:val="007E7F36"/>
    <w:rPr>
      <w:rFonts w:eastAsiaTheme="minorHAnsi"/>
      <w:color w:val="595959" w:themeColor="text1" w:themeTint="A6"/>
      <w:kern w:val="20"/>
      <w:szCs w:val="20"/>
    </w:rPr>
  </w:style>
  <w:style w:type="character" w:styleId="Strong">
    <w:name w:val="Strong"/>
    <w:basedOn w:val="DefaultParagraphFont"/>
    <w:uiPriority w:val="1"/>
    <w:semiHidden/>
    <w:rsid w:val="003E24DF"/>
    <w:rPr>
      <w:b/>
      <w:bCs/>
    </w:rPr>
  </w:style>
  <w:style w:type="paragraph" w:customStyle="1" w:styleId="ContactInfo">
    <w:name w:val="Contact Info"/>
    <w:basedOn w:val="Normal"/>
    <w:uiPriority w:val="1"/>
    <w:qFormat/>
    <w:rsid w:val="007E7F36"/>
    <w:pPr>
      <w:spacing w:before="0" w:after="0"/>
      <w:ind w:left="0" w:right="0"/>
    </w:pPr>
    <w:rPr>
      <w:color w:val="FFFFFF" w:themeColor="background1"/>
    </w:rPr>
  </w:style>
  <w:style w:type="character" w:customStyle="1" w:styleId="Heading2Char">
    <w:name w:val="Heading 2 Char"/>
    <w:basedOn w:val="DefaultParagraphFont"/>
    <w:link w:val="Heading2"/>
    <w:uiPriority w:val="9"/>
    <w:rsid w:val="00E21240"/>
    <w:rPr>
      <w:rFonts w:asciiTheme="majorHAnsi" w:eastAsiaTheme="majorEastAsia" w:hAnsiTheme="majorHAnsi" w:cstheme="majorBidi"/>
      <w:color w:val="112F51" w:themeColor="accent1" w:themeShade="BF"/>
      <w:kern w:val="20"/>
      <w:sz w:val="26"/>
      <w:szCs w:val="26"/>
    </w:rPr>
  </w:style>
  <w:style w:type="paragraph" w:styleId="NormalWeb">
    <w:name w:val="Normal (Web)"/>
    <w:basedOn w:val="Normal"/>
    <w:uiPriority w:val="99"/>
    <w:semiHidden/>
    <w:unhideWhenUsed/>
    <w:rsid w:val="00083BAA"/>
    <w:pPr>
      <w:spacing w:before="100" w:beforeAutospacing="1" w:after="100" w:afterAutospacing="1"/>
    </w:pPr>
    <w:rPr>
      <w:rFonts w:ascii="Times New Roman" w:eastAsiaTheme="minorEastAsia" w:hAnsi="Times New Roman" w:cs="Times New Roman"/>
      <w:kern w:val="0"/>
      <w:szCs w:val="24"/>
    </w:rPr>
  </w:style>
  <w:style w:type="character" w:styleId="PlaceholderText">
    <w:name w:val="Placeholder Text"/>
    <w:basedOn w:val="DefaultParagraphFont"/>
    <w:uiPriority w:val="99"/>
    <w:semiHidden/>
    <w:rsid w:val="001766D6"/>
    <w:rPr>
      <w:color w:val="808080"/>
    </w:rPr>
  </w:style>
  <w:style w:type="paragraph" w:styleId="Footer">
    <w:name w:val="footer"/>
    <w:basedOn w:val="Normal"/>
    <w:link w:val="FooterChar"/>
    <w:uiPriority w:val="99"/>
    <w:semiHidden/>
    <w:rsid w:val="00A66B18"/>
    <w:pPr>
      <w:tabs>
        <w:tab w:val="center" w:pos="4680"/>
        <w:tab w:val="right" w:pos="9360"/>
      </w:tabs>
      <w:spacing w:before="0" w:after="0"/>
    </w:pPr>
  </w:style>
  <w:style w:type="character" w:customStyle="1" w:styleId="FooterChar">
    <w:name w:val="Footer Char"/>
    <w:basedOn w:val="DefaultParagraphFont"/>
    <w:link w:val="Footer"/>
    <w:uiPriority w:val="99"/>
    <w:semiHidden/>
    <w:rsid w:val="007E7F36"/>
    <w:rPr>
      <w:rFonts w:eastAsiaTheme="minorHAnsi"/>
      <w:color w:val="595959" w:themeColor="text1" w:themeTint="A6"/>
      <w:kern w:val="20"/>
      <w:szCs w:val="20"/>
    </w:rPr>
  </w:style>
  <w:style w:type="paragraph" w:styleId="Title">
    <w:name w:val="Title"/>
    <w:basedOn w:val="Normal"/>
    <w:next w:val="Normal"/>
    <w:link w:val="TitleChar"/>
    <w:uiPriority w:val="10"/>
    <w:qFormat/>
    <w:rsid w:val="007E7F36"/>
    <w:pPr>
      <w:spacing w:before="0" w:after="0"/>
      <w:contextualSpacing/>
    </w:pPr>
    <w:rPr>
      <w:rFonts w:asciiTheme="majorHAnsi" w:eastAsiaTheme="majorEastAsia" w:hAnsiTheme="majorHAnsi" w:cstheme="majorBidi"/>
      <w:caps/>
      <w:color w:val="FFFFFF" w:themeColor="background1"/>
      <w:spacing w:val="-10"/>
      <w:kern w:val="28"/>
      <w:sz w:val="52"/>
      <w:szCs w:val="56"/>
    </w:rPr>
  </w:style>
  <w:style w:type="character" w:customStyle="1" w:styleId="TitleChar">
    <w:name w:val="Title Char"/>
    <w:basedOn w:val="DefaultParagraphFont"/>
    <w:link w:val="Title"/>
    <w:uiPriority w:val="10"/>
    <w:rsid w:val="007E7F36"/>
    <w:rPr>
      <w:rFonts w:asciiTheme="majorHAnsi" w:eastAsiaTheme="majorEastAsia" w:hAnsiTheme="majorHAnsi" w:cstheme="majorBidi"/>
      <w:caps/>
      <w:color w:val="FFFFFF" w:themeColor="background1"/>
      <w:spacing w:val="-10"/>
      <w:kern w:val="28"/>
      <w:sz w:val="52"/>
      <w:szCs w:val="56"/>
    </w:rPr>
  </w:style>
  <w:style w:type="paragraph" w:customStyle="1" w:styleId="MeetingInfo">
    <w:name w:val="Meeting Info"/>
    <w:basedOn w:val="Normal"/>
    <w:qFormat/>
    <w:rsid w:val="007E7F36"/>
    <w:pPr>
      <w:spacing w:after="0"/>
      <w:ind w:right="0"/>
    </w:pPr>
    <w:rPr>
      <w:color w:val="FFFFFF" w:themeColor="background1"/>
    </w:rPr>
  </w:style>
  <w:style w:type="table" w:styleId="TableGrid">
    <w:name w:val="Table Grid"/>
    <w:basedOn w:val="TableNormal"/>
    <w:uiPriority w:val="39"/>
    <w:rsid w:val="007E7F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etingTimes">
    <w:name w:val="Meeting Times"/>
    <w:basedOn w:val="Normal"/>
    <w:qFormat/>
    <w:rsid w:val="007E7F36"/>
    <w:pPr>
      <w:spacing w:before="120" w:after="0"/>
      <w:ind w:left="0" w:right="0"/>
    </w:pPr>
    <w:rPr>
      <w:b/>
    </w:rPr>
  </w:style>
  <w:style w:type="paragraph" w:customStyle="1" w:styleId="ItemDescription">
    <w:name w:val="Item Description"/>
    <w:basedOn w:val="Normal"/>
    <w:qFormat/>
    <w:rsid w:val="00E21240"/>
    <w:pPr>
      <w:spacing w:after="120"/>
      <w:ind w:left="0" w:right="360"/>
    </w:pPr>
  </w:style>
  <w:style w:type="paragraph" w:customStyle="1" w:styleId="Location">
    <w:name w:val="Location"/>
    <w:basedOn w:val="Normal"/>
    <w:qFormat/>
    <w:rsid w:val="00E21240"/>
    <w:pPr>
      <w:spacing w:after="120"/>
      <w:ind w:left="0" w:right="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8" Type="http://schemas.openxmlformats.org/officeDocument/2006/relationships/endnotes" Target="endnotes.xml"/><Relationship Id="rId3" Type="http://schemas.openxmlformats.org/officeDocument/2006/relationships/customXml" Target="../customXml/item3.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20" Type="http://schemas.openxmlformats.org/officeDocument/2006/relationships/image" Target="media/image12.png"/><Relationship Id="rId41" Type="http://schemas.openxmlformats.org/officeDocument/2006/relationships/image" Target="media/image3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AppData\Local\Microsoft\Office\16.0\DTS\en-US%7bE315E8EB-F166-4870-B66A-D5CB15B7F696%7d\%7b8AB5D229-E4E9-42CB-8723-BB34C6808A32%7dTFff4d1e90-0d63-47f2-80ee-cf5551472de2c32ddcc6_win32-aabdcebd7edd.dotx" TargetMode="External"/></Relationships>
</file>

<file path=word/theme/theme1.xml><?xml version="1.0" encoding="utf-8"?>
<a:theme xmlns:a="http://schemas.openxmlformats.org/drawingml/2006/main" name="Office Theme">
  <a:themeElements>
    <a:clrScheme name="Custom 12">
      <a:dk1>
        <a:sysClr val="windowText" lastClr="000000"/>
      </a:dk1>
      <a:lt1>
        <a:sysClr val="window" lastClr="FFFFFF"/>
      </a:lt1>
      <a:dk2>
        <a:srgbClr val="17406D"/>
      </a:dk2>
      <a:lt2>
        <a:srgbClr val="DBEFF9"/>
      </a:lt2>
      <a:accent1>
        <a:srgbClr val="17406D"/>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4" ma:contentTypeDescription="Create a new document." ma:contentTypeScope="" ma:versionID="2d714a3296df14eba7a100bb665443ca">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49549bf45bfbbfb6cffed527380e77e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8A423AF-50F4-4F0F-8C0A-54276ACA9E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793D2EA-46D7-41FA-B589-986E1F86EC79}">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0616221F-4E30-43DF-A3F1-757BC7DC278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{8AB5D229-E4E9-42CB-8723-BB34C6808A32}TFff4d1e90-0d63-47f2-80ee-cf5551472de2c32ddcc6_win32-aabdcebd7edd.dotx</Template>
  <TotalTime>0</TotalTime>
  <Pages>14</Pages>
  <Words>911</Words>
  <Characters>5194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2025-11-04T18:12:00Z</dcterms:created>
  <dcterms:modified xsi:type="dcterms:W3CDTF">2025-11-04T19:50:00Z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