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0528" w14:textId="77777777" w:rsidR="005D7940" w:rsidRPr="00A245AD" w:rsidRDefault="005D7940" w:rsidP="005D7940">
      <w:pPr>
        <w:spacing w:before="120" w:after="0"/>
        <w:rPr>
          <w:rFonts w:ascii="Times New Roman" w:hAnsi="Times New Roman" w:cs="Times New Roman"/>
        </w:rPr>
      </w:pPr>
      <w:r w:rsidRPr="00A245AD">
        <w:rPr>
          <w:rFonts w:ascii="Times New Roman" w:hAnsi="Times New Roman" w:cs="Times New Roman"/>
          <w:noProof/>
        </w:rPr>
        <mc:AlternateContent>
          <mc:Choice Requires="wpg">
            <w:drawing>
              <wp:anchor distT="0" distB="0" distL="114300" distR="114300" simplePos="0" relativeHeight="251659264" behindDoc="1" locked="1" layoutInCell="1" allowOverlap="1" wp14:anchorId="29FCBDE2" wp14:editId="2356CD7F">
                <wp:simplePos x="0" y="0"/>
                <wp:positionH relativeFrom="page">
                  <wp:align>left</wp:align>
                </wp:positionH>
                <wp:positionV relativeFrom="paragraph">
                  <wp:posOffset>-457200</wp:posOffset>
                </wp:positionV>
                <wp:extent cx="8247380" cy="3710940"/>
                <wp:effectExtent l="0" t="0" r="1270" b="381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371094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E13461" id="Graphic 17" o:spid="_x0000_s1026" alt="&quot;&quot;" style="position:absolute;margin-left:0;margin-top:-36pt;width:649.4pt;height:292.2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2694"/>
        <w:gridCol w:w="906"/>
        <w:gridCol w:w="3600"/>
        <w:gridCol w:w="3600"/>
      </w:tblGrid>
      <w:tr w:rsidR="00A66B18" w:rsidRPr="00A245AD" w14:paraId="221D11C3" w14:textId="77777777" w:rsidTr="00A6783B">
        <w:trPr>
          <w:trHeight w:val="270"/>
          <w:jc w:val="center"/>
        </w:trPr>
        <w:tc>
          <w:tcPr>
            <w:tcW w:w="10800" w:type="dxa"/>
            <w:gridSpan w:val="4"/>
          </w:tcPr>
          <w:p w14:paraId="4CDBAA32" w14:textId="4AEE60E4" w:rsidR="00A66B18" w:rsidRPr="00A245AD" w:rsidRDefault="00A245AD" w:rsidP="007E7F36">
            <w:pPr>
              <w:pStyle w:val="Title"/>
              <w:rPr>
                <w:rFonts w:ascii="Times New Roman" w:hAnsi="Times New Roman" w:cs="Times New Roman"/>
                <w:lang w:val="vi-VN"/>
              </w:rPr>
            </w:pPr>
            <w:r>
              <w:rPr>
                <w:rFonts w:ascii="Times New Roman" w:hAnsi="Times New Roman" w:cs="Times New Roman"/>
              </w:rPr>
              <w:t>BÀI</w:t>
            </w:r>
            <w:r>
              <w:rPr>
                <w:rFonts w:ascii="Times New Roman" w:hAnsi="Times New Roman" w:cs="Times New Roman"/>
                <w:lang w:val="vi-VN"/>
              </w:rPr>
              <w:t xml:space="preserve"> THỰC HÀNH </w:t>
            </w:r>
            <w:r w:rsidR="0040065C">
              <w:rPr>
                <w:rFonts w:ascii="Times New Roman" w:hAnsi="Times New Roman" w:cs="Times New Roman"/>
                <w:lang w:val="vi-VN"/>
              </w:rPr>
              <w:t>0</w:t>
            </w:r>
            <w:r w:rsidR="00D14A5E">
              <w:rPr>
                <w:rFonts w:ascii="Times New Roman" w:hAnsi="Times New Roman" w:cs="Times New Roman"/>
                <w:lang w:val="vi-VN"/>
              </w:rPr>
              <w:t>5</w:t>
            </w:r>
            <w:r w:rsidR="007656F7">
              <w:rPr>
                <w:rFonts w:ascii="Times New Roman" w:hAnsi="Times New Roman" w:cs="Times New Roman"/>
                <w:lang w:val="vi-VN"/>
              </w:rPr>
              <w:t>: nâng cao khả năng sẵn sàng cho hệ thống</w:t>
            </w:r>
          </w:p>
        </w:tc>
      </w:tr>
      <w:tr w:rsidR="007E7F36" w:rsidRPr="00A245AD" w14:paraId="245E34B0" w14:textId="77777777" w:rsidTr="007E7F36">
        <w:trPr>
          <w:trHeight w:val="630"/>
          <w:jc w:val="center"/>
        </w:trPr>
        <w:tc>
          <w:tcPr>
            <w:tcW w:w="10800" w:type="dxa"/>
            <w:gridSpan w:val="4"/>
            <w:vAlign w:val="bottom"/>
          </w:tcPr>
          <w:p w14:paraId="503F3843" w14:textId="77777777" w:rsidR="007E7F36" w:rsidRPr="00A245AD" w:rsidRDefault="007E7F36" w:rsidP="00A66B18">
            <w:pPr>
              <w:pStyle w:val="ContactInfo"/>
              <w:rPr>
                <w:rFonts w:ascii="Times New Roman" w:hAnsi="Times New Roman" w:cs="Times New Roman"/>
              </w:rPr>
            </w:pPr>
          </w:p>
        </w:tc>
      </w:tr>
      <w:tr w:rsidR="00A245AD" w:rsidRPr="00A245AD" w14:paraId="1165D15B" w14:textId="77777777" w:rsidTr="00A245AD">
        <w:trPr>
          <w:trHeight w:val="492"/>
          <w:jc w:val="center"/>
        </w:trPr>
        <w:tc>
          <w:tcPr>
            <w:tcW w:w="2694" w:type="dxa"/>
          </w:tcPr>
          <w:p w14:paraId="4D180F51" w14:textId="3733B615" w:rsidR="00A245AD" w:rsidRPr="00A245AD" w:rsidRDefault="00A245AD" w:rsidP="00A245AD">
            <w:pPr>
              <w:pStyle w:val="MeetingInfo"/>
              <w:rPr>
                <w:rFonts w:ascii="Times New Roman" w:hAnsi="Times New Roman" w:cs="Times New Roman"/>
              </w:rPr>
            </w:pPr>
            <w:r w:rsidRPr="00613593">
              <w:rPr>
                <w:rFonts w:ascii="Times New Roman" w:hAnsi="Times New Roman" w:cs="Times New Roman"/>
                <w:sz w:val="32"/>
                <w:szCs w:val="32"/>
              </w:rPr>
              <w:t>Họ</w:t>
            </w:r>
            <w:r w:rsidRPr="00613593">
              <w:rPr>
                <w:rFonts w:ascii="Times New Roman" w:hAnsi="Times New Roman" w:cs="Times New Roman"/>
                <w:sz w:val="32"/>
                <w:szCs w:val="32"/>
                <w:lang w:val="vi-VN"/>
              </w:rPr>
              <w:t xml:space="preserve"> và tên:</w:t>
            </w:r>
          </w:p>
        </w:tc>
        <w:tc>
          <w:tcPr>
            <w:tcW w:w="4506" w:type="dxa"/>
            <w:gridSpan w:val="2"/>
          </w:tcPr>
          <w:p w14:paraId="2F1065ED" w14:textId="1E8F7877" w:rsidR="00A245AD" w:rsidRPr="00A245AD" w:rsidRDefault="00A245AD" w:rsidP="00A245AD">
            <w:pPr>
              <w:pStyle w:val="ContactInfo"/>
              <w:rPr>
                <w:rFonts w:ascii="Times New Roman" w:hAnsi="Times New Roman" w:cs="Times New Roman"/>
              </w:rPr>
            </w:pPr>
            <w:r w:rsidRPr="00613593">
              <w:rPr>
                <w:rFonts w:ascii="Times New Roman" w:hAnsi="Times New Roman" w:cs="Times New Roman"/>
                <w:sz w:val="32"/>
                <w:szCs w:val="32"/>
              </w:rPr>
              <w:t>Nguyễn</w:t>
            </w:r>
            <w:r w:rsidRPr="00613593">
              <w:rPr>
                <w:rFonts w:ascii="Times New Roman" w:hAnsi="Times New Roman" w:cs="Times New Roman"/>
                <w:sz w:val="32"/>
                <w:szCs w:val="32"/>
                <w:lang w:val="vi-VN"/>
              </w:rPr>
              <w:t xml:space="preserve"> Thị Hương</w:t>
            </w:r>
          </w:p>
        </w:tc>
        <w:tc>
          <w:tcPr>
            <w:tcW w:w="3600" w:type="dxa"/>
            <w:vAlign w:val="bottom"/>
          </w:tcPr>
          <w:p w14:paraId="23230439" w14:textId="77777777" w:rsidR="00A245AD" w:rsidRPr="00A245AD" w:rsidRDefault="00A245AD" w:rsidP="00A245AD">
            <w:pPr>
              <w:pStyle w:val="ContactInfo"/>
              <w:rPr>
                <w:rFonts w:ascii="Times New Roman" w:hAnsi="Times New Roman" w:cs="Times New Roman"/>
              </w:rPr>
            </w:pPr>
          </w:p>
        </w:tc>
      </w:tr>
      <w:tr w:rsidR="00A245AD" w:rsidRPr="00A245AD" w14:paraId="49C9A992" w14:textId="77777777" w:rsidTr="00A245AD">
        <w:trPr>
          <w:trHeight w:val="492"/>
          <w:jc w:val="center"/>
        </w:trPr>
        <w:tc>
          <w:tcPr>
            <w:tcW w:w="2694" w:type="dxa"/>
          </w:tcPr>
          <w:p w14:paraId="0A1D50F3" w14:textId="745B3B7E" w:rsidR="00A245AD" w:rsidRPr="00A245AD" w:rsidRDefault="00A245AD" w:rsidP="00A245AD">
            <w:pPr>
              <w:pStyle w:val="MeetingInfo"/>
              <w:rPr>
                <w:rFonts w:ascii="Times New Roman" w:hAnsi="Times New Roman" w:cs="Times New Roman"/>
              </w:rPr>
            </w:pPr>
            <w:r w:rsidRPr="00613593">
              <w:rPr>
                <w:rFonts w:ascii="Times New Roman" w:hAnsi="Times New Roman" w:cs="Times New Roman"/>
                <w:sz w:val="32"/>
                <w:szCs w:val="32"/>
              </w:rPr>
              <w:t>Mã</w:t>
            </w:r>
            <w:r w:rsidRPr="00613593">
              <w:rPr>
                <w:rFonts w:ascii="Times New Roman" w:hAnsi="Times New Roman" w:cs="Times New Roman"/>
                <w:sz w:val="32"/>
                <w:szCs w:val="32"/>
                <w:lang w:val="vi-VN"/>
              </w:rPr>
              <w:t xml:space="preserve"> sinh viên:</w:t>
            </w:r>
          </w:p>
        </w:tc>
        <w:tc>
          <w:tcPr>
            <w:tcW w:w="4506" w:type="dxa"/>
            <w:gridSpan w:val="2"/>
          </w:tcPr>
          <w:p w14:paraId="21B7394B" w14:textId="6D79F73A" w:rsidR="00A245AD" w:rsidRPr="00A245AD" w:rsidRDefault="00A245AD" w:rsidP="00A245AD">
            <w:pPr>
              <w:pStyle w:val="ContactInfo"/>
              <w:rPr>
                <w:rFonts w:ascii="Times New Roman" w:hAnsi="Times New Roman" w:cs="Times New Roman"/>
              </w:rPr>
            </w:pPr>
            <w:r w:rsidRPr="00613593">
              <w:rPr>
                <w:rFonts w:ascii="Times New Roman" w:hAnsi="Times New Roman" w:cs="Times New Roman"/>
                <w:sz w:val="32"/>
                <w:szCs w:val="32"/>
              </w:rPr>
              <w:t>AT190425</w:t>
            </w:r>
          </w:p>
        </w:tc>
        <w:tc>
          <w:tcPr>
            <w:tcW w:w="3600" w:type="dxa"/>
            <w:vAlign w:val="bottom"/>
          </w:tcPr>
          <w:p w14:paraId="0D1DC2DF" w14:textId="77777777" w:rsidR="00A245AD" w:rsidRPr="00A245AD" w:rsidRDefault="00A245AD" w:rsidP="00A245AD">
            <w:pPr>
              <w:pStyle w:val="ContactInfo"/>
              <w:rPr>
                <w:rFonts w:ascii="Times New Roman" w:hAnsi="Times New Roman" w:cs="Times New Roman"/>
              </w:rPr>
            </w:pPr>
          </w:p>
        </w:tc>
      </w:tr>
      <w:tr w:rsidR="00A245AD" w:rsidRPr="00A245AD" w14:paraId="67A3E7E1" w14:textId="77777777" w:rsidTr="00A245AD">
        <w:trPr>
          <w:trHeight w:val="492"/>
          <w:jc w:val="center"/>
        </w:trPr>
        <w:tc>
          <w:tcPr>
            <w:tcW w:w="2694" w:type="dxa"/>
          </w:tcPr>
          <w:p w14:paraId="587B2798" w14:textId="6F7FB7A9" w:rsidR="00A245AD" w:rsidRPr="00A245AD" w:rsidRDefault="00A245AD" w:rsidP="00A245AD">
            <w:pPr>
              <w:pStyle w:val="MeetingInfo"/>
              <w:rPr>
                <w:rFonts w:ascii="Times New Roman" w:hAnsi="Times New Roman" w:cs="Times New Roman"/>
              </w:rPr>
            </w:pPr>
            <w:r w:rsidRPr="00613593">
              <w:rPr>
                <w:rFonts w:ascii="Times New Roman" w:hAnsi="Times New Roman" w:cs="Times New Roman"/>
                <w:sz w:val="32"/>
                <w:szCs w:val="32"/>
                <w:lang w:val="vi-VN"/>
              </w:rPr>
              <w:t>Học phần:</w:t>
            </w:r>
          </w:p>
        </w:tc>
        <w:tc>
          <w:tcPr>
            <w:tcW w:w="4506" w:type="dxa"/>
            <w:gridSpan w:val="2"/>
          </w:tcPr>
          <w:p w14:paraId="07AADF18" w14:textId="077B8D0E" w:rsidR="00A245AD" w:rsidRPr="00A245AD" w:rsidRDefault="00A245AD" w:rsidP="00A245AD">
            <w:pPr>
              <w:pStyle w:val="ContactInfo"/>
              <w:rPr>
                <w:rFonts w:ascii="Times New Roman" w:hAnsi="Times New Roman" w:cs="Times New Roman"/>
              </w:rPr>
            </w:pPr>
            <w:r w:rsidRPr="00613593">
              <w:rPr>
                <w:rFonts w:ascii="Times New Roman" w:hAnsi="Times New Roman" w:cs="Times New Roman"/>
                <w:sz w:val="32"/>
                <w:szCs w:val="32"/>
              </w:rPr>
              <w:t>Quản</w:t>
            </w:r>
            <w:r w:rsidRPr="00613593">
              <w:rPr>
                <w:rFonts w:ascii="Times New Roman" w:hAnsi="Times New Roman" w:cs="Times New Roman"/>
                <w:sz w:val="32"/>
                <w:szCs w:val="32"/>
                <w:lang w:val="vi-VN"/>
              </w:rPr>
              <w:t xml:space="preserve"> trị an toàn hệ thống</w:t>
            </w:r>
          </w:p>
        </w:tc>
        <w:tc>
          <w:tcPr>
            <w:tcW w:w="3600" w:type="dxa"/>
            <w:vAlign w:val="bottom"/>
          </w:tcPr>
          <w:p w14:paraId="413D4C46" w14:textId="77777777" w:rsidR="00A245AD" w:rsidRPr="00A245AD" w:rsidRDefault="00A245AD" w:rsidP="00A245AD">
            <w:pPr>
              <w:pStyle w:val="ContactInfo"/>
              <w:rPr>
                <w:rFonts w:ascii="Times New Roman" w:hAnsi="Times New Roman" w:cs="Times New Roman"/>
              </w:rPr>
            </w:pPr>
          </w:p>
        </w:tc>
      </w:tr>
      <w:tr w:rsidR="00A245AD" w:rsidRPr="00A245AD" w14:paraId="47AECCF1" w14:textId="77777777" w:rsidTr="00A245AD">
        <w:trPr>
          <w:gridAfter w:val="2"/>
          <w:wAfter w:w="7200" w:type="dxa"/>
          <w:trHeight w:val="492"/>
          <w:jc w:val="center"/>
        </w:trPr>
        <w:tc>
          <w:tcPr>
            <w:tcW w:w="3600" w:type="dxa"/>
            <w:gridSpan w:val="2"/>
            <w:vAlign w:val="bottom"/>
          </w:tcPr>
          <w:p w14:paraId="3AFE4521" w14:textId="77777777" w:rsidR="00A245AD" w:rsidRPr="00A245AD" w:rsidRDefault="00A245AD" w:rsidP="00A245AD">
            <w:pPr>
              <w:pStyle w:val="ContactInfo"/>
              <w:rPr>
                <w:rFonts w:ascii="Times New Roman" w:hAnsi="Times New Roman" w:cs="Times New Roman"/>
              </w:rPr>
            </w:pPr>
          </w:p>
        </w:tc>
      </w:tr>
    </w:tbl>
    <w:p w14:paraId="4B04C282" w14:textId="14C6FD7E" w:rsidR="007E7F36" w:rsidRDefault="007E7F36" w:rsidP="000B4EE2">
      <w:pPr>
        <w:rPr>
          <w:rFonts w:ascii="Tahoma" w:hAnsi="Tahoma"/>
          <w:lang w:val="vi-VN"/>
        </w:rPr>
      </w:pPr>
    </w:p>
    <w:p w14:paraId="1FC24818" w14:textId="77777777" w:rsidR="000B4EE2" w:rsidRPr="000B4EE2" w:rsidRDefault="000B4EE2" w:rsidP="000B4EE2">
      <w:pPr>
        <w:rPr>
          <w:rFonts w:ascii="Tahoma" w:hAnsi="Tahoma"/>
          <w:lang w:val="vi-VN"/>
        </w:rPr>
      </w:pPr>
    </w:p>
    <w:p w14:paraId="4AED60E5" w14:textId="77777777" w:rsidR="00AF3E26" w:rsidRPr="00AF3E26" w:rsidRDefault="00AF3E26" w:rsidP="000B4EE2">
      <w:pPr>
        <w:pStyle w:val="ItemDescription"/>
        <w:rPr>
          <w:lang w:val="vi-VN"/>
        </w:rPr>
      </w:pPr>
    </w:p>
    <w:p w14:paraId="2EF88D69" w14:textId="1055AE78" w:rsidR="00AF3E26" w:rsidRPr="00A245AD" w:rsidRDefault="00A245AD" w:rsidP="00A245AD">
      <w:pPr>
        <w:rPr>
          <w:rFonts w:ascii="Times  New Roman" w:hAnsi="Times  New Roman"/>
          <w:b/>
          <w:bCs/>
          <w:sz w:val="32"/>
          <w:szCs w:val="32"/>
          <w:lang w:val="vi-VN"/>
        </w:rPr>
      </w:pPr>
      <w:r w:rsidRPr="00A245AD">
        <w:rPr>
          <w:rFonts w:ascii="Times  New Roman" w:hAnsi="Times  New Roman"/>
          <w:b/>
          <w:bCs/>
          <w:sz w:val="32"/>
          <w:szCs w:val="32"/>
        </w:rPr>
        <w:t>N</w:t>
      </w:r>
      <w:r w:rsidRPr="00A245AD">
        <w:rPr>
          <w:rFonts w:ascii="Times  New Roman" w:hAnsi="Times  New Roman" w:cs="Calibri"/>
          <w:b/>
          <w:bCs/>
          <w:sz w:val="32"/>
          <w:szCs w:val="32"/>
        </w:rPr>
        <w:t>ộ</w:t>
      </w:r>
      <w:r w:rsidRPr="00A245AD">
        <w:rPr>
          <w:rFonts w:ascii="Times  New Roman" w:hAnsi="Times  New Roman"/>
          <w:b/>
          <w:bCs/>
          <w:sz w:val="32"/>
          <w:szCs w:val="32"/>
        </w:rPr>
        <w:t>i</w:t>
      </w:r>
      <w:r w:rsidRPr="00A245AD">
        <w:rPr>
          <w:rFonts w:ascii="Times  New Roman" w:hAnsi="Times  New Roman"/>
          <w:b/>
          <w:bCs/>
          <w:sz w:val="32"/>
          <w:szCs w:val="32"/>
          <w:lang w:val="vi-VN"/>
        </w:rPr>
        <w:t xml:space="preserve"> dung th</w:t>
      </w:r>
      <w:r w:rsidRPr="00A245AD">
        <w:rPr>
          <w:rFonts w:ascii="Times  New Roman" w:hAnsi="Times  New Roman" w:cs="Calibri"/>
          <w:b/>
          <w:bCs/>
          <w:sz w:val="32"/>
          <w:szCs w:val="32"/>
          <w:lang w:val="vi-VN"/>
        </w:rPr>
        <w:t>ự</w:t>
      </w:r>
      <w:r w:rsidRPr="00A245AD">
        <w:rPr>
          <w:rFonts w:ascii="Times  New Roman" w:hAnsi="Times  New Roman"/>
          <w:b/>
          <w:bCs/>
          <w:sz w:val="32"/>
          <w:szCs w:val="32"/>
          <w:lang w:val="vi-VN"/>
        </w:rPr>
        <w:t>c hành</w:t>
      </w:r>
    </w:p>
    <w:tbl>
      <w:tblPr>
        <w:tblW w:w="5000" w:type="pct"/>
        <w:jc w:val="center"/>
        <w:tblLayout w:type="fixed"/>
        <w:tblCellMar>
          <w:left w:w="0" w:type="dxa"/>
          <w:right w:w="0" w:type="dxa"/>
        </w:tblCellMar>
        <w:tblLook w:val="0600" w:firstRow="0" w:lastRow="0" w:firstColumn="0" w:lastColumn="0" w:noHBand="1" w:noVBand="1"/>
      </w:tblPr>
      <w:tblGrid>
        <w:gridCol w:w="630"/>
        <w:gridCol w:w="1213"/>
        <w:gridCol w:w="6617"/>
        <w:gridCol w:w="2340"/>
      </w:tblGrid>
      <w:tr w:rsidR="007E7F36" w:rsidRPr="0040065C" w14:paraId="66728319" w14:textId="77777777" w:rsidTr="00112453">
        <w:trPr>
          <w:trHeight w:val="584"/>
          <w:jc w:val="center"/>
        </w:trPr>
        <w:tc>
          <w:tcPr>
            <w:tcW w:w="630" w:type="dxa"/>
          </w:tcPr>
          <w:p w14:paraId="10A6C0C2" w14:textId="77777777" w:rsidR="007E7F36" w:rsidRPr="00A245AD" w:rsidRDefault="007E7F36" w:rsidP="007E7F36">
            <w:pPr>
              <w:ind w:left="0"/>
              <w:rPr>
                <w:rFonts w:ascii="Times New Roman" w:hAnsi="Times New Roman" w:cs="Times New Roman"/>
                <w:sz w:val="32"/>
                <w:szCs w:val="32"/>
              </w:rPr>
            </w:pPr>
          </w:p>
        </w:tc>
        <w:tc>
          <w:tcPr>
            <w:tcW w:w="1213" w:type="dxa"/>
          </w:tcPr>
          <w:p w14:paraId="683D898C" w14:textId="635113B7" w:rsidR="007E7F36" w:rsidRPr="00112453" w:rsidRDefault="00A245AD" w:rsidP="007E7F36">
            <w:pPr>
              <w:pStyle w:val="MeetingTimes"/>
              <w:rPr>
                <w:rFonts w:ascii="Times New Roman" w:hAnsi="Times New Roman" w:cs="Times New Roman"/>
                <w:sz w:val="32"/>
                <w:szCs w:val="32"/>
                <w:lang w:val="vi-VN"/>
              </w:rPr>
            </w:pPr>
            <w:r w:rsidRPr="00112453">
              <w:rPr>
                <w:rFonts w:ascii="Times New Roman" w:hAnsi="Times New Roman" w:cs="Times New Roman"/>
                <w:sz w:val="32"/>
                <w:szCs w:val="32"/>
              </w:rPr>
              <w:t>1</w:t>
            </w:r>
            <w:r w:rsidRPr="00112453">
              <w:rPr>
                <w:rFonts w:ascii="Times New Roman" w:hAnsi="Times New Roman" w:cs="Times New Roman"/>
                <w:sz w:val="32"/>
                <w:szCs w:val="32"/>
                <w:lang w:val="vi-VN"/>
              </w:rPr>
              <w:t>.</w:t>
            </w:r>
          </w:p>
        </w:tc>
        <w:tc>
          <w:tcPr>
            <w:tcW w:w="6617" w:type="dxa"/>
          </w:tcPr>
          <w:p w14:paraId="1BD2AD1B" w14:textId="103F8385" w:rsidR="007E7F36" w:rsidRPr="00112453" w:rsidRDefault="007656F7" w:rsidP="00E21240">
            <w:pPr>
              <w:pStyle w:val="ItemDescription"/>
              <w:rPr>
                <w:rFonts w:ascii="Times New Roman" w:hAnsi="Times New Roman" w:cs="Times New Roman"/>
                <w:b/>
                <w:sz w:val="32"/>
                <w:szCs w:val="32"/>
                <w:lang w:val="vi-VN"/>
              </w:rPr>
            </w:pPr>
            <w:r>
              <w:rPr>
                <w:rFonts w:ascii="Times New Roman" w:hAnsi="Times New Roman" w:cs="Times New Roman"/>
                <w:b/>
                <w:sz w:val="32"/>
                <w:szCs w:val="32"/>
                <w:lang w:val="vi-VN"/>
              </w:rPr>
              <w:t>Đảm bảo sẵn sàng cho ổ cứng máy chủ</w:t>
            </w:r>
          </w:p>
        </w:tc>
        <w:tc>
          <w:tcPr>
            <w:tcW w:w="2340" w:type="dxa"/>
          </w:tcPr>
          <w:p w14:paraId="7C47B833" w14:textId="527D9D19" w:rsidR="007E7F36" w:rsidRPr="007656F7" w:rsidRDefault="007E7F36" w:rsidP="00E21240">
            <w:pPr>
              <w:pStyle w:val="Location"/>
              <w:rPr>
                <w:rFonts w:ascii="Times New Roman" w:hAnsi="Times New Roman" w:cs="Times New Roman"/>
                <w:sz w:val="32"/>
                <w:szCs w:val="32"/>
                <w:lang w:val="vi-VN"/>
              </w:rPr>
            </w:pPr>
          </w:p>
        </w:tc>
      </w:tr>
      <w:tr w:rsidR="00A245AD" w:rsidRPr="00A245AD" w14:paraId="1F305D78" w14:textId="77777777" w:rsidTr="007656F7">
        <w:trPr>
          <w:trHeight w:val="1218"/>
          <w:jc w:val="center"/>
        </w:trPr>
        <w:tc>
          <w:tcPr>
            <w:tcW w:w="630" w:type="dxa"/>
          </w:tcPr>
          <w:p w14:paraId="3656EFBD" w14:textId="77777777" w:rsidR="00A245AD" w:rsidRPr="007656F7" w:rsidRDefault="00A245AD" w:rsidP="007E7F36">
            <w:pPr>
              <w:ind w:left="0"/>
              <w:rPr>
                <w:rFonts w:ascii="Times New Roman" w:hAnsi="Times New Roman" w:cs="Times New Roman"/>
                <w:sz w:val="32"/>
                <w:szCs w:val="32"/>
                <w:lang w:val="vi-VN"/>
              </w:rPr>
            </w:pPr>
          </w:p>
        </w:tc>
        <w:tc>
          <w:tcPr>
            <w:tcW w:w="1213" w:type="dxa"/>
          </w:tcPr>
          <w:p w14:paraId="4037E38D" w14:textId="07F5B863" w:rsidR="00A245AD" w:rsidRPr="00112453" w:rsidRDefault="00A245AD" w:rsidP="00A245AD">
            <w:pPr>
              <w:pStyle w:val="MeetingTimes"/>
              <w:jc w:val="center"/>
              <w:rPr>
                <w:rFonts w:ascii="Times New Roman" w:hAnsi="Times New Roman" w:cs="Times New Roman"/>
                <w:b w:val="0"/>
                <w:bCs/>
                <w:i/>
                <w:iCs/>
                <w:sz w:val="32"/>
                <w:szCs w:val="32"/>
                <w:lang w:val="vi-VN"/>
              </w:rPr>
            </w:pPr>
            <w:r w:rsidRPr="00112453">
              <w:rPr>
                <w:rFonts w:ascii="Times New Roman" w:hAnsi="Times New Roman" w:cs="Times New Roman"/>
                <w:b w:val="0"/>
                <w:bCs/>
                <w:i/>
                <w:iCs/>
                <w:sz w:val="32"/>
                <w:szCs w:val="32"/>
              </w:rPr>
              <w:t>1</w:t>
            </w:r>
            <w:r w:rsidRPr="00112453">
              <w:rPr>
                <w:rFonts w:ascii="Times New Roman" w:hAnsi="Times New Roman" w:cs="Times New Roman"/>
                <w:b w:val="0"/>
                <w:bCs/>
                <w:i/>
                <w:iCs/>
                <w:sz w:val="32"/>
                <w:szCs w:val="32"/>
                <w:lang w:val="vi-VN"/>
              </w:rPr>
              <w:t xml:space="preserve">.1. </w:t>
            </w:r>
          </w:p>
        </w:tc>
        <w:tc>
          <w:tcPr>
            <w:tcW w:w="6617" w:type="dxa"/>
          </w:tcPr>
          <w:p w14:paraId="3B217369" w14:textId="15C360A4" w:rsidR="00A245AD" w:rsidRPr="00112453" w:rsidRDefault="007656F7" w:rsidP="00E21240">
            <w:pPr>
              <w:pStyle w:val="ItemDescription"/>
              <w:rPr>
                <w:rFonts w:ascii="Times New Roman" w:hAnsi="Times New Roman" w:cs="Times New Roman"/>
                <w:i/>
                <w:iCs/>
                <w:sz w:val="32"/>
                <w:szCs w:val="32"/>
                <w:lang w:val="vi-VN"/>
              </w:rPr>
            </w:pPr>
            <w:r>
              <w:rPr>
                <w:rFonts w:ascii="Times New Roman" w:hAnsi="Times New Roman" w:cs="Times New Roman"/>
                <w:i/>
                <w:iCs/>
                <w:sz w:val="32"/>
                <w:szCs w:val="32"/>
                <w:lang w:val="vi-VN"/>
              </w:rPr>
              <w:t>Cấu hình RAID-5</w:t>
            </w:r>
          </w:p>
        </w:tc>
        <w:tc>
          <w:tcPr>
            <w:tcW w:w="2340" w:type="dxa"/>
          </w:tcPr>
          <w:p w14:paraId="0D555F29" w14:textId="58762933" w:rsidR="00A245AD" w:rsidRPr="007656F7" w:rsidRDefault="00AF3E26" w:rsidP="00E21240">
            <w:pPr>
              <w:pStyle w:val="Location"/>
              <w:rPr>
                <w:rFonts w:ascii="Times New Roman" w:hAnsi="Times New Roman" w:cs="Times New Roman"/>
                <w:i/>
                <w:iCs/>
                <w:sz w:val="32"/>
                <w:szCs w:val="32"/>
              </w:rPr>
            </w:pPr>
            <w:r w:rsidRPr="007656F7">
              <w:rPr>
                <w:rFonts w:ascii="Segoe UI Emoji" w:hAnsi="Segoe UI Emoji" w:cs="Segoe UI Emoji"/>
                <w:b/>
                <w:bCs/>
                <w:i/>
                <w:iCs/>
                <w:sz w:val="28"/>
                <w:szCs w:val="28"/>
              </w:rPr>
              <w:t>✅</w:t>
            </w:r>
            <w:r w:rsidRPr="007656F7">
              <w:rPr>
                <w:rFonts w:ascii="Times New Roman" w:hAnsi="Times New Roman" w:cs="Times New Roman"/>
                <w:i/>
                <w:iCs/>
                <w:sz w:val="28"/>
                <w:szCs w:val="28"/>
              </w:rPr>
              <w:t xml:space="preserve"> Đã</w:t>
            </w:r>
            <w:r w:rsidRPr="007656F7">
              <w:rPr>
                <w:rFonts w:ascii="Times New Roman" w:hAnsi="Times New Roman" w:cs="Times New Roman"/>
                <w:i/>
                <w:iCs/>
                <w:sz w:val="28"/>
                <w:szCs w:val="28"/>
                <w:lang w:val="vi-VN"/>
              </w:rPr>
              <w:t xml:space="preserve"> hoàn thành</w:t>
            </w:r>
          </w:p>
        </w:tc>
      </w:tr>
      <w:tr w:rsidR="00E21240" w:rsidRPr="0040065C" w14:paraId="1500F92D" w14:textId="77777777" w:rsidTr="007656F7">
        <w:trPr>
          <w:trHeight w:val="1136"/>
          <w:jc w:val="center"/>
        </w:trPr>
        <w:tc>
          <w:tcPr>
            <w:tcW w:w="630" w:type="dxa"/>
          </w:tcPr>
          <w:p w14:paraId="521C389D" w14:textId="77777777" w:rsidR="00E21240" w:rsidRPr="00A245AD" w:rsidRDefault="00E21240" w:rsidP="00E21240">
            <w:pPr>
              <w:ind w:left="0"/>
              <w:rPr>
                <w:rFonts w:ascii="Times New Roman" w:hAnsi="Times New Roman" w:cs="Times New Roman"/>
                <w:sz w:val="32"/>
                <w:szCs w:val="32"/>
              </w:rPr>
            </w:pPr>
          </w:p>
        </w:tc>
        <w:tc>
          <w:tcPr>
            <w:tcW w:w="1213" w:type="dxa"/>
          </w:tcPr>
          <w:p w14:paraId="1FB4B368" w14:textId="7B61ED62" w:rsidR="00E21240" w:rsidRPr="00112453" w:rsidRDefault="00A245AD" w:rsidP="00E21240">
            <w:pPr>
              <w:pStyle w:val="MeetingTimes"/>
              <w:rPr>
                <w:rFonts w:ascii="Times New Roman" w:hAnsi="Times New Roman" w:cs="Times New Roman"/>
                <w:sz w:val="32"/>
                <w:szCs w:val="32"/>
                <w:lang w:val="vi-VN"/>
              </w:rPr>
            </w:pPr>
            <w:r w:rsidRPr="00112453">
              <w:rPr>
                <w:rFonts w:ascii="Times New Roman" w:hAnsi="Times New Roman" w:cs="Times New Roman"/>
                <w:sz w:val="32"/>
                <w:szCs w:val="32"/>
              </w:rPr>
              <w:t>2</w:t>
            </w:r>
            <w:r w:rsidRPr="00112453">
              <w:rPr>
                <w:rFonts w:ascii="Times New Roman" w:hAnsi="Times New Roman" w:cs="Times New Roman"/>
                <w:sz w:val="32"/>
                <w:szCs w:val="32"/>
                <w:lang w:val="vi-VN"/>
              </w:rPr>
              <w:t>.</w:t>
            </w:r>
          </w:p>
        </w:tc>
        <w:tc>
          <w:tcPr>
            <w:tcW w:w="6617" w:type="dxa"/>
          </w:tcPr>
          <w:p w14:paraId="7253647C" w14:textId="0E777C2E" w:rsidR="00E21240" w:rsidRPr="00112453" w:rsidRDefault="00A245AD" w:rsidP="00E21240">
            <w:pPr>
              <w:pStyle w:val="ItemDescription"/>
              <w:rPr>
                <w:rFonts w:ascii="Times New Roman" w:hAnsi="Times New Roman" w:cs="Times New Roman"/>
                <w:b/>
                <w:sz w:val="32"/>
                <w:szCs w:val="32"/>
                <w:lang w:val="vi-VN"/>
              </w:rPr>
            </w:pPr>
            <w:r w:rsidRPr="00112453">
              <w:rPr>
                <w:rFonts w:ascii="Times New Roman" w:hAnsi="Times New Roman" w:cs="Times New Roman"/>
                <w:b/>
                <w:sz w:val="32"/>
                <w:szCs w:val="32"/>
                <w:lang w:val="vi-VN"/>
              </w:rPr>
              <w:t xml:space="preserve">Đảm bảo </w:t>
            </w:r>
            <w:r w:rsidR="007656F7">
              <w:rPr>
                <w:rFonts w:ascii="Times New Roman" w:hAnsi="Times New Roman" w:cs="Times New Roman"/>
                <w:b/>
                <w:sz w:val="32"/>
                <w:szCs w:val="32"/>
                <w:lang w:val="vi-VN"/>
              </w:rPr>
              <w:t>sẵn sàng cho dữ liệu bằng sao lưu dự phòng</w:t>
            </w:r>
          </w:p>
        </w:tc>
        <w:tc>
          <w:tcPr>
            <w:tcW w:w="2340" w:type="dxa"/>
          </w:tcPr>
          <w:p w14:paraId="0442E2BC" w14:textId="3800B94D" w:rsidR="00E21240" w:rsidRPr="007656F7" w:rsidRDefault="00E21240" w:rsidP="00E21240">
            <w:pPr>
              <w:pStyle w:val="Location"/>
              <w:rPr>
                <w:rFonts w:ascii="Times New Roman" w:hAnsi="Times New Roman" w:cs="Times New Roman"/>
                <w:i/>
                <w:iCs/>
                <w:sz w:val="32"/>
                <w:szCs w:val="32"/>
                <w:lang w:val="vi-VN"/>
              </w:rPr>
            </w:pPr>
          </w:p>
        </w:tc>
      </w:tr>
      <w:tr w:rsidR="00A245AD" w:rsidRPr="00A245AD" w14:paraId="3D40B33F" w14:textId="77777777" w:rsidTr="00AF3E26">
        <w:trPr>
          <w:trHeight w:val="723"/>
          <w:jc w:val="center"/>
        </w:trPr>
        <w:tc>
          <w:tcPr>
            <w:tcW w:w="630" w:type="dxa"/>
          </w:tcPr>
          <w:p w14:paraId="4D4C13AF" w14:textId="77777777" w:rsidR="00A245AD" w:rsidRPr="007656F7" w:rsidRDefault="00A245AD" w:rsidP="00A245AD">
            <w:pPr>
              <w:ind w:left="0"/>
              <w:jc w:val="right"/>
              <w:rPr>
                <w:rFonts w:ascii="Times New Roman" w:hAnsi="Times New Roman" w:cs="Times New Roman"/>
                <w:sz w:val="32"/>
                <w:szCs w:val="32"/>
                <w:lang w:val="vi-VN"/>
              </w:rPr>
            </w:pPr>
          </w:p>
        </w:tc>
        <w:tc>
          <w:tcPr>
            <w:tcW w:w="1213" w:type="dxa"/>
          </w:tcPr>
          <w:p w14:paraId="7A9C0D84" w14:textId="4AAA7F53" w:rsidR="00A245AD" w:rsidRPr="00112453" w:rsidRDefault="00A245AD" w:rsidP="00A245AD">
            <w:pPr>
              <w:pStyle w:val="MeetingTimes"/>
              <w:jc w:val="center"/>
              <w:rPr>
                <w:rFonts w:ascii="Times New Roman" w:hAnsi="Times New Roman" w:cs="Times New Roman"/>
                <w:b w:val="0"/>
                <w:bCs/>
                <w:i/>
                <w:iCs/>
                <w:sz w:val="32"/>
                <w:szCs w:val="32"/>
                <w:lang w:val="vi-VN"/>
              </w:rPr>
            </w:pPr>
            <w:r w:rsidRPr="00112453">
              <w:rPr>
                <w:rFonts w:ascii="Times New Roman" w:hAnsi="Times New Roman" w:cs="Times New Roman"/>
                <w:b w:val="0"/>
                <w:bCs/>
                <w:i/>
                <w:iCs/>
                <w:sz w:val="32"/>
                <w:szCs w:val="32"/>
              </w:rPr>
              <w:t>2</w:t>
            </w:r>
            <w:r w:rsidRPr="00112453">
              <w:rPr>
                <w:rFonts w:ascii="Times New Roman" w:hAnsi="Times New Roman" w:cs="Times New Roman"/>
                <w:b w:val="0"/>
                <w:bCs/>
                <w:i/>
                <w:iCs/>
                <w:sz w:val="32"/>
                <w:szCs w:val="32"/>
                <w:lang w:val="vi-VN"/>
              </w:rPr>
              <w:t>.1.</w:t>
            </w:r>
          </w:p>
        </w:tc>
        <w:tc>
          <w:tcPr>
            <w:tcW w:w="6617" w:type="dxa"/>
          </w:tcPr>
          <w:p w14:paraId="4FBF8533" w14:textId="59A7EA3B" w:rsidR="00A245AD" w:rsidRPr="00112453" w:rsidRDefault="007656F7" w:rsidP="00E21240">
            <w:pPr>
              <w:pStyle w:val="ItemDescription"/>
              <w:rPr>
                <w:rFonts w:ascii="Times New Roman" w:hAnsi="Times New Roman" w:cs="Times New Roman"/>
                <w:i/>
                <w:iCs/>
                <w:sz w:val="32"/>
                <w:szCs w:val="32"/>
                <w:lang w:val="vi-VN"/>
              </w:rPr>
            </w:pPr>
            <w:r>
              <w:rPr>
                <w:rFonts w:ascii="Times New Roman" w:hAnsi="Times New Roman" w:cs="Times New Roman"/>
                <w:i/>
                <w:iCs/>
                <w:sz w:val="32"/>
                <w:szCs w:val="32"/>
                <w:lang w:val="vi-VN"/>
              </w:rPr>
              <w:t>Sử dụng phần mềm AOMEI trên máy chủ</w:t>
            </w:r>
          </w:p>
        </w:tc>
        <w:tc>
          <w:tcPr>
            <w:tcW w:w="2340" w:type="dxa"/>
          </w:tcPr>
          <w:p w14:paraId="0165E64C" w14:textId="1F87957B" w:rsidR="00A245AD" w:rsidRPr="007656F7" w:rsidRDefault="00AF3E26" w:rsidP="00E21240">
            <w:pPr>
              <w:pStyle w:val="Location"/>
              <w:rPr>
                <w:rFonts w:ascii="Times New Roman" w:hAnsi="Times New Roman" w:cs="Times New Roman"/>
                <w:i/>
                <w:iCs/>
                <w:sz w:val="32"/>
                <w:szCs w:val="32"/>
              </w:rPr>
            </w:pPr>
            <w:r w:rsidRPr="007656F7">
              <w:rPr>
                <w:rFonts w:ascii="Segoe UI Emoji" w:hAnsi="Segoe UI Emoji" w:cs="Segoe UI Emoji"/>
                <w:b/>
                <w:bCs/>
                <w:i/>
                <w:iCs/>
                <w:sz w:val="28"/>
                <w:szCs w:val="28"/>
              </w:rPr>
              <w:t>✅</w:t>
            </w:r>
            <w:r w:rsidRPr="007656F7">
              <w:rPr>
                <w:rFonts w:ascii="Times New Roman" w:hAnsi="Times New Roman" w:cs="Times New Roman"/>
                <w:i/>
                <w:iCs/>
                <w:sz w:val="28"/>
                <w:szCs w:val="28"/>
              </w:rPr>
              <w:t xml:space="preserve"> Đã</w:t>
            </w:r>
            <w:r w:rsidRPr="007656F7">
              <w:rPr>
                <w:rFonts w:ascii="Times New Roman" w:hAnsi="Times New Roman" w:cs="Times New Roman"/>
                <w:i/>
                <w:iCs/>
                <w:sz w:val="28"/>
                <w:szCs w:val="28"/>
                <w:lang w:val="vi-VN"/>
              </w:rPr>
              <w:t xml:space="preserve"> hoàn thành</w:t>
            </w:r>
          </w:p>
        </w:tc>
      </w:tr>
      <w:tr w:rsidR="00A245AD" w:rsidRPr="00A245AD" w14:paraId="58762C6E" w14:textId="77777777" w:rsidTr="00112453">
        <w:trPr>
          <w:trHeight w:val="548"/>
          <w:jc w:val="center"/>
        </w:trPr>
        <w:tc>
          <w:tcPr>
            <w:tcW w:w="630" w:type="dxa"/>
          </w:tcPr>
          <w:p w14:paraId="1E7DA224" w14:textId="77777777" w:rsidR="00A245AD" w:rsidRPr="00A245AD" w:rsidRDefault="00A245AD" w:rsidP="00E21240">
            <w:pPr>
              <w:ind w:left="0"/>
              <w:rPr>
                <w:rFonts w:ascii="Times New Roman" w:hAnsi="Times New Roman" w:cs="Times New Roman"/>
                <w:sz w:val="32"/>
                <w:szCs w:val="32"/>
              </w:rPr>
            </w:pPr>
          </w:p>
        </w:tc>
        <w:tc>
          <w:tcPr>
            <w:tcW w:w="1213" w:type="dxa"/>
          </w:tcPr>
          <w:p w14:paraId="54C1F40D" w14:textId="74A563E2" w:rsidR="00A245AD" w:rsidRPr="00112453" w:rsidRDefault="00A245AD" w:rsidP="00A245AD">
            <w:pPr>
              <w:pStyle w:val="MeetingTimes"/>
              <w:jc w:val="center"/>
              <w:rPr>
                <w:rFonts w:ascii="Times New Roman" w:hAnsi="Times New Roman" w:cs="Times New Roman"/>
                <w:b w:val="0"/>
                <w:bCs/>
                <w:i/>
                <w:iCs/>
                <w:sz w:val="32"/>
                <w:szCs w:val="32"/>
                <w:lang w:val="vi-VN"/>
              </w:rPr>
            </w:pPr>
            <w:r w:rsidRPr="00112453">
              <w:rPr>
                <w:rFonts w:ascii="Times New Roman" w:hAnsi="Times New Roman" w:cs="Times New Roman"/>
                <w:b w:val="0"/>
                <w:bCs/>
                <w:i/>
                <w:iCs/>
                <w:sz w:val="32"/>
                <w:szCs w:val="32"/>
              </w:rPr>
              <w:t>2</w:t>
            </w:r>
            <w:r w:rsidRPr="00112453">
              <w:rPr>
                <w:rFonts w:ascii="Times New Roman" w:hAnsi="Times New Roman" w:cs="Times New Roman"/>
                <w:b w:val="0"/>
                <w:bCs/>
                <w:i/>
                <w:iCs/>
                <w:sz w:val="32"/>
                <w:szCs w:val="32"/>
                <w:lang w:val="vi-VN"/>
              </w:rPr>
              <w:t>.2.</w:t>
            </w:r>
          </w:p>
        </w:tc>
        <w:tc>
          <w:tcPr>
            <w:tcW w:w="6617" w:type="dxa"/>
          </w:tcPr>
          <w:p w14:paraId="2FBC80AC" w14:textId="4404C368" w:rsidR="00A245AD" w:rsidRPr="00112453" w:rsidRDefault="007656F7" w:rsidP="00E21240">
            <w:pPr>
              <w:pStyle w:val="ItemDescription"/>
              <w:rPr>
                <w:rFonts w:ascii="Times New Roman" w:hAnsi="Times New Roman" w:cs="Times New Roman"/>
                <w:i/>
                <w:iCs/>
                <w:sz w:val="32"/>
                <w:szCs w:val="32"/>
                <w:lang w:val="vi-VN"/>
              </w:rPr>
            </w:pPr>
            <w:r>
              <w:rPr>
                <w:rFonts w:ascii="Times New Roman" w:hAnsi="Times New Roman" w:cs="Times New Roman"/>
                <w:i/>
                <w:iCs/>
                <w:sz w:val="32"/>
                <w:szCs w:val="32"/>
                <w:lang w:val="vi-VN"/>
              </w:rPr>
              <w:t>Sao lưu trên linux</w:t>
            </w:r>
          </w:p>
        </w:tc>
        <w:tc>
          <w:tcPr>
            <w:tcW w:w="2340" w:type="dxa"/>
          </w:tcPr>
          <w:p w14:paraId="6DA11A2D" w14:textId="519EE8F6" w:rsidR="00A245AD" w:rsidRPr="007656F7" w:rsidRDefault="00AF3E26" w:rsidP="00E21240">
            <w:pPr>
              <w:pStyle w:val="Location"/>
              <w:rPr>
                <w:rFonts w:ascii="Times New Roman" w:hAnsi="Times New Roman" w:cs="Times New Roman"/>
                <w:i/>
                <w:iCs/>
                <w:sz w:val="32"/>
                <w:szCs w:val="32"/>
              </w:rPr>
            </w:pPr>
            <w:r w:rsidRPr="007656F7">
              <w:rPr>
                <w:rFonts w:ascii="Segoe UI Emoji" w:hAnsi="Segoe UI Emoji" w:cs="Segoe UI Emoji"/>
                <w:b/>
                <w:bCs/>
                <w:i/>
                <w:iCs/>
                <w:sz w:val="28"/>
                <w:szCs w:val="28"/>
              </w:rPr>
              <w:t>✅</w:t>
            </w:r>
            <w:r w:rsidRPr="007656F7">
              <w:rPr>
                <w:rFonts w:ascii="Times New Roman" w:hAnsi="Times New Roman" w:cs="Times New Roman"/>
                <w:i/>
                <w:iCs/>
                <w:sz w:val="28"/>
                <w:szCs w:val="28"/>
              </w:rPr>
              <w:t xml:space="preserve"> Đã</w:t>
            </w:r>
            <w:r w:rsidRPr="007656F7">
              <w:rPr>
                <w:rFonts w:ascii="Times New Roman" w:hAnsi="Times New Roman" w:cs="Times New Roman"/>
                <w:i/>
                <w:iCs/>
                <w:sz w:val="28"/>
                <w:szCs w:val="28"/>
                <w:lang w:val="vi-VN"/>
              </w:rPr>
              <w:t xml:space="preserve"> hoàn thành</w:t>
            </w:r>
          </w:p>
        </w:tc>
      </w:tr>
    </w:tbl>
    <w:p w14:paraId="5B312000" w14:textId="77777777" w:rsidR="00AF3E26" w:rsidRDefault="00AF3E26" w:rsidP="00E21240">
      <w:pPr>
        <w:rPr>
          <w:rFonts w:ascii="Times New Roman" w:hAnsi="Times New Roman" w:cs="Times New Roman"/>
          <w:lang w:val="vi-VN"/>
        </w:rPr>
      </w:pPr>
    </w:p>
    <w:p w14:paraId="093AFEF9" w14:textId="5F4F0EF5" w:rsidR="00AF3E26" w:rsidRDefault="00AF3E26" w:rsidP="0077307B">
      <w:pPr>
        <w:rPr>
          <w:rFonts w:ascii="Times New Roman" w:hAnsi="Times New Roman" w:cs="Times New Roman"/>
          <w:sz w:val="28"/>
          <w:szCs w:val="28"/>
          <w:lang w:val="vi-VN"/>
        </w:rPr>
      </w:pPr>
      <w:r w:rsidRPr="00AF3E26">
        <w:rPr>
          <w:rFonts w:ascii="Times New Roman" w:hAnsi="Times New Roman" w:cs="Times New Roman"/>
          <w:b/>
          <w:bCs/>
          <w:sz w:val="28"/>
          <w:szCs w:val="28"/>
          <w:lang w:val="vi-VN"/>
        </w:rPr>
        <w:t>Mục đích bài thực hành</w:t>
      </w:r>
      <w:r>
        <w:rPr>
          <w:rFonts w:ascii="Times New Roman" w:hAnsi="Times New Roman" w:cs="Times New Roman"/>
          <w:sz w:val="28"/>
          <w:szCs w:val="28"/>
          <w:lang w:val="vi-VN"/>
        </w:rPr>
        <w:t xml:space="preserve">: </w:t>
      </w:r>
      <w:r w:rsidR="007656F7">
        <w:rPr>
          <w:rFonts w:ascii="Times New Roman" w:hAnsi="Times New Roman" w:cs="Times New Roman"/>
          <w:sz w:val="28"/>
          <w:szCs w:val="28"/>
          <w:lang w:val="vi-VN"/>
        </w:rPr>
        <w:t xml:space="preserve">nâng cao khả năng sẵn sàng cho hệ thống là đảm bảo hệ thống luôn hoạt động trơn tru, ngay cả khi gặp sự cố, vẫn cung cấp kịp thời các dịch vụ mà không bị gián đoạn. Để làm được điều này cần quan tâm đến 4 yếu tố cơ bản: ổ cứng máy chủ, dữ liệu hệ </w:t>
      </w:r>
      <w:r w:rsidR="00305AE7">
        <w:rPr>
          <w:rFonts w:ascii="Times New Roman" w:hAnsi="Times New Roman" w:cs="Times New Roman"/>
          <w:sz w:val="28"/>
          <w:szCs w:val="28"/>
          <w:lang w:val="vi-VN"/>
        </w:rPr>
        <w:t>thống, máy chủ web, máy chủ dữ liệu. Mỗi yếu tố sẽ có các phương pháp triển khai khả năng sẵn sàng riêng, ở lab</w:t>
      </w:r>
      <w:r w:rsidR="00D14A5E">
        <w:rPr>
          <w:rFonts w:ascii="Times New Roman" w:hAnsi="Times New Roman" w:cs="Times New Roman"/>
          <w:sz w:val="28"/>
          <w:szCs w:val="28"/>
          <w:lang w:val="vi-VN"/>
        </w:rPr>
        <w:t xml:space="preserve"> 5</w:t>
      </w:r>
      <w:r w:rsidR="00305AE7">
        <w:rPr>
          <w:rFonts w:ascii="Times New Roman" w:hAnsi="Times New Roman" w:cs="Times New Roman"/>
          <w:sz w:val="28"/>
          <w:szCs w:val="28"/>
          <w:lang w:val="vi-VN"/>
        </w:rPr>
        <w:t xml:space="preserve"> này ta sẽ chỉ tập trung vào hai yếu tố đầu là ổ cứng máy chủ và </w:t>
      </w:r>
      <w:r w:rsidR="00D14A5E">
        <w:rPr>
          <w:rFonts w:ascii="Times New Roman" w:hAnsi="Times New Roman" w:cs="Times New Roman"/>
          <w:sz w:val="28"/>
          <w:szCs w:val="28"/>
          <w:lang w:val="vi-VN"/>
        </w:rPr>
        <w:t>sao lưu dữ liệu</w:t>
      </w:r>
      <w:r w:rsidR="00305AE7">
        <w:rPr>
          <w:rFonts w:ascii="Times New Roman" w:hAnsi="Times New Roman" w:cs="Times New Roman"/>
          <w:sz w:val="28"/>
          <w:szCs w:val="28"/>
          <w:lang w:val="vi-VN"/>
        </w:rPr>
        <w:t>.</w:t>
      </w:r>
    </w:p>
    <w:p w14:paraId="7CA349A5" w14:textId="11304E79" w:rsidR="00E713FD" w:rsidRPr="006E24BD" w:rsidRDefault="00E713FD" w:rsidP="0077307B">
      <w:p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1. Đảm bảo</w:t>
      </w:r>
      <w:r w:rsidR="00305AE7">
        <w:rPr>
          <w:rFonts w:ascii="Times New Roman" w:hAnsi="Times New Roman" w:cs="Times New Roman"/>
          <w:b/>
          <w:bCs/>
          <w:sz w:val="28"/>
          <w:szCs w:val="28"/>
          <w:lang w:val="vi-VN"/>
        </w:rPr>
        <w:t xml:space="preserve"> sẵn sàng cho ổ cứng máy chủ</w:t>
      </w:r>
    </w:p>
    <w:p w14:paraId="555F46FE" w14:textId="139AFE72" w:rsidR="00D14A5E" w:rsidRPr="00D14A5E" w:rsidRDefault="00D14A5E" w:rsidP="0077307B">
      <w:pPr>
        <w:rPr>
          <w:rFonts w:ascii="Times New Roman" w:hAnsi="Times New Roman" w:cs="Times New Roman"/>
          <w:i/>
          <w:iCs/>
          <w:sz w:val="28"/>
          <w:szCs w:val="28"/>
          <w:lang w:val="vi-VN"/>
        </w:rPr>
      </w:pPr>
      <w:r w:rsidRPr="006E24BD">
        <w:rPr>
          <w:rFonts w:ascii="Times New Roman" w:hAnsi="Times New Roman" w:cs="Times New Roman"/>
          <w:i/>
          <w:iCs/>
          <w:sz w:val="28"/>
          <w:szCs w:val="28"/>
          <w:lang w:val="vi-VN"/>
        </w:rPr>
        <w:t>1.1. Cấu</w:t>
      </w:r>
      <w:r w:rsidRPr="00D14A5E">
        <w:rPr>
          <w:rFonts w:ascii="Times New Roman" w:hAnsi="Times New Roman" w:cs="Times New Roman"/>
          <w:i/>
          <w:iCs/>
          <w:sz w:val="28"/>
          <w:szCs w:val="28"/>
          <w:lang w:val="vi-VN"/>
        </w:rPr>
        <w:t xml:space="preserve"> hình RAID-5</w:t>
      </w:r>
    </w:p>
    <w:p w14:paraId="2ADA28DD" w14:textId="32D7AD54" w:rsidR="00C00458" w:rsidRDefault="00045BC9" w:rsidP="0077307B">
      <w:pPr>
        <w:rPr>
          <w:rFonts w:ascii="Times New Roman" w:hAnsi="Times New Roman" w:cs="Times New Roman"/>
          <w:sz w:val="28"/>
          <w:szCs w:val="28"/>
          <w:lang w:val="vi-VN"/>
        </w:rPr>
      </w:pPr>
      <w:r w:rsidRPr="00045BC9">
        <w:rPr>
          <w:rFonts w:ascii="Times New Roman" w:hAnsi="Times New Roman" w:cs="Times New Roman"/>
          <w:sz w:val="28"/>
          <w:szCs w:val="28"/>
          <w:lang w:val="vi-VN"/>
        </w:rPr>
        <w:t xml:space="preserve">RAID-5 là một công nghệ hỗ trợ ổ cứng của hệ thống khả năng đọc ghi nhanh, chịu được đa số lỗi từ dữ liệu gây ra. </w:t>
      </w:r>
      <w:r>
        <w:rPr>
          <w:rFonts w:ascii="Times New Roman" w:hAnsi="Times New Roman" w:cs="Times New Roman"/>
          <w:sz w:val="28"/>
          <w:szCs w:val="28"/>
          <w:lang w:val="vi-VN"/>
        </w:rPr>
        <w:t>RAID</w:t>
      </w:r>
      <w:r w:rsidRPr="00045BC9">
        <w:rPr>
          <w:rFonts w:ascii="Times New Roman" w:hAnsi="Times New Roman" w:cs="Times New Roman"/>
          <w:sz w:val="28"/>
          <w:szCs w:val="28"/>
          <w:lang w:val="vi-VN"/>
        </w:rPr>
        <w:t>-5 là một trong những cấu hình RAID phổ biến được sử dụng trong các máy chủ và hệ thống lưu trữ doanh nghiệp.</w:t>
      </w:r>
    </w:p>
    <w:p w14:paraId="49D7029F" w14:textId="24A3C50E" w:rsidR="00C00458" w:rsidRDefault="00C00458" w:rsidP="0077307B">
      <w:pPr>
        <w:rPr>
          <w:rFonts w:ascii="Times New Roman" w:hAnsi="Times New Roman" w:cs="Times New Roman"/>
          <w:sz w:val="28"/>
          <w:szCs w:val="28"/>
          <w:lang w:val="vi-VN"/>
        </w:rPr>
      </w:pPr>
      <w:r>
        <w:rPr>
          <w:rFonts w:ascii="Times New Roman" w:hAnsi="Times New Roman" w:cs="Times New Roman"/>
          <w:sz w:val="28"/>
          <w:szCs w:val="28"/>
          <w:lang w:val="vi-VN"/>
        </w:rPr>
        <w:t xml:space="preserve">Mục tiêu: kiểm tra khả năng </w:t>
      </w:r>
      <w:r w:rsidR="00CC7F64">
        <w:rPr>
          <w:rFonts w:ascii="Times New Roman" w:hAnsi="Times New Roman" w:cs="Times New Roman"/>
          <w:sz w:val="28"/>
          <w:szCs w:val="28"/>
          <w:lang w:val="vi-VN"/>
        </w:rPr>
        <w:t>sẵn sàng dữ liệu tốt hay không nếu ổ cứng trong mảng gặp lỗi.</w:t>
      </w:r>
    </w:p>
    <w:p w14:paraId="7B46737A" w14:textId="005187A4" w:rsidR="00C00458" w:rsidRDefault="00D14A5E" w:rsidP="0077307B">
      <w:pPr>
        <w:rPr>
          <w:rFonts w:ascii="Times New Roman" w:hAnsi="Times New Roman" w:cs="Times New Roman"/>
          <w:sz w:val="28"/>
          <w:szCs w:val="28"/>
          <w:lang w:val="vi-VN"/>
        </w:rPr>
      </w:pPr>
      <w:r>
        <w:rPr>
          <w:rFonts w:ascii="Times New Roman" w:hAnsi="Times New Roman" w:cs="Times New Roman"/>
          <w:sz w:val="28"/>
          <w:szCs w:val="28"/>
          <w:lang w:val="vi-VN"/>
        </w:rPr>
        <w:t xml:space="preserve">Bước 1: </w:t>
      </w:r>
      <w:r w:rsidR="00C00458">
        <w:rPr>
          <w:rFonts w:ascii="Times New Roman" w:hAnsi="Times New Roman" w:cs="Times New Roman"/>
          <w:sz w:val="28"/>
          <w:szCs w:val="28"/>
          <w:lang w:val="vi-VN"/>
        </w:rPr>
        <w:t>Cấu hình ổ cứng RAID-5</w:t>
      </w:r>
    </w:p>
    <w:p w14:paraId="632A4FD4" w14:textId="51A67E41" w:rsidR="00D14A5E" w:rsidRDefault="00D14A5E" w:rsidP="0077307B">
      <w:pPr>
        <w:rPr>
          <w:rFonts w:ascii="Times New Roman" w:hAnsi="Times New Roman" w:cs="Times New Roman"/>
          <w:sz w:val="28"/>
          <w:szCs w:val="28"/>
          <w:lang w:val="vi-VN"/>
        </w:rPr>
      </w:pPr>
      <w:r>
        <w:rPr>
          <w:rFonts w:ascii="Times New Roman" w:hAnsi="Times New Roman" w:cs="Times New Roman"/>
          <w:sz w:val="28"/>
          <w:szCs w:val="28"/>
          <w:lang w:val="vi-VN"/>
        </w:rPr>
        <w:t>Thêm 3 ổ cứng 5gb trên windows server</w:t>
      </w:r>
    </w:p>
    <w:p w14:paraId="2E2BBF50" w14:textId="5F573C4C" w:rsidR="00D14A5E" w:rsidRDefault="00D14A5E" w:rsidP="006E24BD">
      <w:pPr>
        <w:jc w:val="center"/>
        <w:rPr>
          <w:rFonts w:ascii="Times New Roman" w:hAnsi="Times New Roman" w:cs="Times New Roman"/>
          <w:sz w:val="28"/>
          <w:szCs w:val="28"/>
          <w:lang w:val="vi-VN"/>
        </w:rPr>
      </w:pPr>
      <w:r w:rsidRPr="00D14A5E">
        <w:rPr>
          <w:rFonts w:ascii="Times New Roman" w:hAnsi="Times New Roman" w:cs="Times New Roman"/>
          <w:noProof/>
          <w:sz w:val="28"/>
          <w:szCs w:val="28"/>
          <w:lang w:val="vi-VN"/>
        </w:rPr>
        <w:drawing>
          <wp:inline distT="0" distB="0" distL="0" distR="0" wp14:anchorId="0BD65200" wp14:editId="6EC4CDA0">
            <wp:extent cx="3981450" cy="3971949"/>
            <wp:effectExtent l="0" t="0" r="0" b="9525"/>
            <wp:docPr id="32259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916"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2884" cy="3973380"/>
                    </a:xfrm>
                    <a:prstGeom prst="rect">
                      <a:avLst/>
                    </a:prstGeom>
                    <a:noFill/>
                    <a:ln>
                      <a:noFill/>
                    </a:ln>
                  </pic:spPr>
                </pic:pic>
              </a:graphicData>
            </a:graphic>
          </wp:inline>
        </w:drawing>
      </w:r>
    </w:p>
    <w:p w14:paraId="43243D17" w14:textId="77777777" w:rsidR="00D14A5E" w:rsidRDefault="00D14A5E" w:rsidP="0077307B">
      <w:pPr>
        <w:rPr>
          <w:rFonts w:ascii="Times New Roman" w:hAnsi="Times New Roman" w:cs="Times New Roman"/>
          <w:sz w:val="28"/>
          <w:szCs w:val="28"/>
          <w:lang w:val="vi-VN"/>
        </w:rPr>
      </w:pPr>
      <w:r>
        <w:rPr>
          <w:rFonts w:ascii="Times New Roman" w:hAnsi="Times New Roman" w:cs="Times New Roman"/>
          <w:sz w:val="28"/>
          <w:szCs w:val="28"/>
          <w:lang w:val="vi-VN"/>
        </w:rPr>
        <w:t xml:space="preserve">Truy cập server manager -&gt; tools -&gt; computer management -&gt; disk management </w:t>
      </w:r>
    </w:p>
    <w:p w14:paraId="65FDCC2E" w14:textId="77777777" w:rsidR="00D14A5E" w:rsidRDefault="00D14A5E" w:rsidP="0077307B">
      <w:pPr>
        <w:rPr>
          <w:rFonts w:ascii="Times New Roman" w:hAnsi="Times New Roman" w:cs="Times New Roman"/>
          <w:sz w:val="28"/>
          <w:szCs w:val="28"/>
          <w:lang w:val="vi-VN"/>
        </w:rPr>
      </w:pPr>
      <w:r>
        <w:rPr>
          <w:rFonts w:ascii="Times New Roman" w:hAnsi="Times New Roman" w:cs="Times New Roman"/>
          <w:sz w:val="28"/>
          <w:szCs w:val="28"/>
          <w:lang w:val="vi-VN"/>
        </w:rPr>
        <w:t xml:space="preserve">Ta thấy 3 ổ cứng lần lượt disk 1,2,3 với dung lượng 5gb đã được thêm nhưng vẫn chưa được máy tính nhận. </w:t>
      </w:r>
    </w:p>
    <w:p w14:paraId="261D46E8" w14:textId="1F3C4959" w:rsidR="00D14A5E" w:rsidRDefault="00D14A5E" w:rsidP="0077307B">
      <w:pPr>
        <w:rPr>
          <w:rFonts w:ascii="Times New Roman" w:hAnsi="Times New Roman" w:cs="Times New Roman"/>
          <w:sz w:val="28"/>
          <w:szCs w:val="28"/>
          <w:lang w:val="vi-VN"/>
        </w:rPr>
      </w:pPr>
      <w:r>
        <w:rPr>
          <w:rFonts w:ascii="Times New Roman" w:hAnsi="Times New Roman" w:cs="Times New Roman"/>
          <w:sz w:val="28"/>
          <w:szCs w:val="28"/>
          <w:lang w:val="vi-VN"/>
        </w:rPr>
        <w:t>Chuột phải vào từng ổ cứng chọn online để bật, ti</w:t>
      </w:r>
      <w:r w:rsidRPr="00D14A5E">
        <w:rPr>
          <w:rFonts w:ascii="Times New Roman" w:hAnsi="Times New Roman" w:cs="Times New Roman"/>
          <w:sz w:val="28"/>
          <w:szCs w:val="28"/>
          <w:lang w:val="vi-VN"/>
        </w:rPr>
        <w:t xml:space="preserve">ếp tục phải chuột chọn Initialize Disk để </w:t>
      </w:r>
      <w:r>
        <w:rPr>
          <w:rFonts w:ascii="Times New Roman" w:hAnsi="Times New Roman" w:cs="Times New Roman"/>
          <w:sz w:val="28"/>
          <w:szCs w:val="28"/>
          <w:lang w:val="vi-VN"/>
        </w:rPr>
        <w:t xml:space="preserve">khởi tạo ổ </w:t>
      </w:r>
      <w:r w:rsidR="00C00458">
        <w:rPr>
          <w:rFonts w:ascii="Times New Roman" w:hAnsi="Times New Roman" w:cs="Times New Roman"/>
          <w:sz w:val="28"/>
          <w:szCs w:val="28"/>
          <w:lang w:val="vi-VN"/>
        </w:rPr>
        <w:t>cứng. Setup như dưới rồi ấn ok.</w:t>
      </w:r>
    </w:p>
    <w:p w14:paraId="6071C6B3" w14:textId="6EDCC9F5" w:rsidR="00D14A5E" w:rsidRDefault="00D14A5E" w:rsidP="0077307B">
      <w:pPr>
        <w:rPr>
          <w:rFonts w:ascii="Times New Roman" w:hAnsi="Times New Roman" w:cs="Times New Roman"/>
          <w:sz w:val="28"/>
          <w:szCs w:val="28"/>
          <w:lang w:val="vi-VN"/>
        </w:rPr>
      </w:pPr>
      <w:r w:rsidRPr="00D14A5E">
        <w:rPr>
          <w:rFonts w:ascii="Times New Roman" w:hAnsi="Times New Roman" w:cs="Times New Roman"/>
          <w:noProof/>
          <w:sz w:val="28"/>
          <w:szCs w:val="28"/>
          <w:lang w:val="vi-VN"/>
        </w:rPr>
        <w:lastRenderedPageBreak/>
        <w:drawing>
          <wp:inline distT="0" distB="0" distL="0" distR="0" wp14:anchorId="56454D96" wp14:editId="2E351F88">
            <wp:extent cx="6464830" cy="3898053"/>
            <wp:effectExtent l="0" t="0" r="0" b="7620"/>
            <wp:docPr id="5066888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88830"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2639" cy="3902762"/>
                    </a:xfrm>
                    <a:prstGeom prst="rect">
                      <a:avLst/>
                    </a:prstGeom>
                    <a:noFill/>
                    <a:ln>
                      <a:noFill/>
                    </a:ln>
                  </pic:spPr>
                </pic:pic>
              </a:graphicData>
            </a:graphic>
          </wp:inline>
        </w:drawing>
      </w:r>
    </w:p>
    <w:p w14:paraId="513CC0D8" w14:textId="5A6984BE" w:rsidR="00C00458" w:rsidRDefault="00C00458" w:rsidP="0077307B">
      <w:pPr>
        <w:rPr>
          <w:rFonts w:ascii="Times New Roman" w:hAnsi="Times New Roman" w:cs="Times New Roman"/>
          <w:sz w:val="28"/>
          <w:szCs w:val="28"/>
          <w:lang w:val="vi-VN"/>
        </w:rPr>
      </w:pPr>
      <w:r>
        <w:rPr>
          <w:rFonts w:ascii="Times New Roman" w:hAnsi="Times New Roman" w:cs="Times New Roman"/>
          <w:sz w:val="28"/>
          <w:szCs w:val="28"/>
          <w:lang w:val="vi-VN"/>
        </w:rPr>
        <w:t>Tiếp tục chuột phải chọn new RAID-5, add 3 disk vừa tạo vào cột selected, cài đặt như dưới.</w:t>
      </w:r>
    </w:p>
    <w:p w14:paraId="4973F99D" w14:textId="6B344935" w:rsidR="00C00458" w:rsidRDefault="00C00458" w:rsidP="006E24BD">
      <w:pPr>
        <w:jc w:val="center"/>
        <w:rPr>
          <w:rFonts w:ascii="Times New Roman" w:hAnsi="Times New Roman" w:cs="Times New Roman"/>
          <w:sz w:val="28"/>
          <w:szCs w:val="28"/>
          <w:lang w:val="vi-VN"/>
        </w:rPr>
      </w:pPr>
      <w:r w:rsidRPr="00C00458">
        <w:rPr>
          <w:rFonts w:ascii="Times New Roman" w:hAnsi="Times New Roman" w:cs="Times New Roman"/>
          <w:noProof/>
          <w:sz w:val="28"/>
          <w:szCs w:val="28"/>
          <w:lang w:val="vi-VN"/>
        </w:rPr>
        <w:drawing>
          <wp:inline distT="0" distB="0" distL="0" distR="0" wp14:anchorId="2D0A0188" wp14:editId="20365D70">
            <wp:extent cx="5542731" cy="4021455"/>
            <wp:effectExtent l="0" t="0" r="1270" b="0"/>
            <wp:docPr id="9993485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48548"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8534" cy="4025666"/>
                    </a:xfrm>
                    <a:prstGeom prst="rect">
                      <a:avLst/>
                    </a:prstGeom>
                    <a:noFill/>
                    <a:ln>
                      <a:noFill/>
                    </a:ln>
                  </pic:spPr>
                </pic:pic>
              </a:graphicData>
            </a:graphic>
          </wp:inline>
        </w:drawing>
      </w:r>
    </w:p>
    <w:p w14:paraId="5A1ED923" w14:textId="290B39FA" w:rsidR="00C00458" w:rsidRDefault="00C00458" w:rsidP="0077307B">
      <w:pPr>
        <w:rPr>
          <w:rFonts w:ascii="Times New Roman" w:hAnsi="Times New Roman" w:cs="Times New Roman"/>
          <w:sz w:val="28"/>
          <w:szCs w:val="28"/>
          <w:lang w:val="vi-VN"/>
        </w:rPr>
      </w:pPr>
      <w:r>
        <w:rPr>
          <w:rFonts w:ascii="Times New Roman" w:hAnsi="Times New Roman" w:cs="Times New Roman"/>
          <w:sz w:val="28"/>
          <w:szCs w:val="28"/>
          <w:lang w:val="vi-VN"/>
        </w:rPr>
        <w:lastRenderedPageBreak/>
        <w:t>Định danh ổ cứng mới là E</w:t>
      </w:r>
    </w:p>
    <w:p w14:paraId="03E87398" w14:textId="2F41A20D" w:rsidR="00C00458" w:rsidRDefault="00C00458" w:rsidP="006E24BD">
      <w:pPr>
        <w:jc w:val="center"/>
        <w:rPr>
          <w:rFonts w:ascii="Times New Roman" w:hAnsi="Times New Roman" w:cs="Times New Roman"/>
          <w:sz w:val="28"/>
          <w:szCs w:val="28"/>
          <w:lang w:val="vi-VN"/>
        </w:rPr>
      </w:pPr>
      <w:r w:rsidRPr="00C00458">
        <w:rPr>
          <w:rFonts w:ascii="Times New Roman" w:hAnsi="Times New Roman" w:cs="Times New Roman"/>
          <w:noProof/>
          <w:sz w:val="28"/>
          <w:szCs w:val="28"/>
          <w:lang w:val="vi-VN"/>
        </w:rPr>
        <w:drawing>
          <wp:inline distT="0" distB="0" distL="0" distR="0" wp14:anchorId="1D278DCA" wp14:editId="449A5114">
            <wp:extent cx="5528733" cy="4027237"/>
            <wp:effectExtent l="0" t="0" r="0" b="0"/>
            <wp:docPr id="13751047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04730"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3036" cy="4044940"/>
                    </a:xfrm>
                    <a:prstGeom prst="rect">
                      <a:avLst/>
                    </a:prstGeom>
                    <a:noFill/>
                    <a:ln>
                      <a:noFill/>
                    </a:ln>
                  </pic:spPr>
                </pic:pic>
              </a:graphicData>
            </a:graphic>
          </wp:inline>
        </w:drawing>
      </w:r>
    </w:p>
    <w:p w14:paraId="79948B37" w14:textId="4782FA00" w:rsidR="00C00458" w:rsidRDefault="00C00458" w:rsidP="0077307B">
      <w:pPr>
        <w:rPr>
          <w:rFonts w:ascii="Times New Roman" w:hAnsi="Times New Roman" w:cs="Times New Roman"/>
          <w:sz w:val="28"/>
          <w:szCs w:val="28"/>
          <w:lang w:val="vi-VN"/>
        </w:rPr>
      </w:pPr>
      <w:r>
        <w:rPr>
          <w:rFonts w:ascii="Times New Roman" w:hAnsi="Times New Roman" w:cs="Times New Roman"/>
          <w:sz w:val="28"/>
          <w:szCs w:val="28"/>
          <w:lang w:val="vi-VN"/>
        </w:rPr>
        <w:t>Cấu hình cho ổ cứng</w:t>
      </w:r>
    </w:p>
    <w:p w14:paraId="19F32922" w14:textId="32EF8AAC" w:rsidR="00C00458" w:rsidRDefault="00C00458" w:rsidP="006E24BD">
      <w:pPr>
        <w:jc w:val="center"/>
        <w:rPr>
          <w:rFonts w:ascii="Times New Roman" w:hAnsi="Times New Roman" w:cs="Times New Roman"/>
          <w:sz w:val="28"/>
          <w:szCs w:val="28"/>
          <w:lang w:val="vi-VN"/>
        </w:rPr>
      </w:pPr>
      <w:r w:rsidRPr="00C00458">
        <w:rPr>
          <w:rFonts w:ascii="Times New Roman" w:hAnsi="Times New Roman" w:cs="Times New Roman"/>
          <w:noProof/>
          <w:sz w:val="28"/>
          <w:szCs w:val="28"/>
          <w:lang w:val="vi-VN"/>
        </w:rPr>
        <w:drawing>
          <wp:inline distT="0" distB="0" distL="0" distR="0" wp14:anchorId="5D6FD7DA" wp14:editId="5E5C02F4">
            <wp:extent cx="5486400" cy="3962847"/>
            <wp:effectExtent l="0" t="0" r="0" b="0"/>
            <wp:docPr id="143940896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8965" name="Picture 7"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9101" cy="3964798"/>
                    </a:xfrm>
                    <a:prstGeom prst="rect">
                      <a:avLst/>
                    </a:prstGeom>
                    <a:noFill/>
                    <a:ln>
                      <a:noFill/>
                    </a:ln>
                  </pic:spPr>
                </pic:pic>
              </a:graphicData>
            </a:graphic>
          </wp:inline>
        </w:drawing>
      </w:r>
    </w:p>
    <w:p w14:paraId="04E54123" w14:textId="5B86BD81" w:rsidR="00C00458" w:rsidRDefault="00C00458" w:rsidP="0077307B">
      <w:pPr>
        <w:rPr>
          <w:rFonts w:ascii="Times New Roman" w:hAnsi="Times New Roman" w:cs="Times New Roman"/>
          <w:sz w:val="28"/>
          <w:szCs w:val="28"/>
          <w:lang w:val="vi-VN"/>
        </w:rPr>
      </w:pPr>
      <w:r>
        <w:rPr>
          <w:rFonts w:ascii="Times New Roman" w:hAnsi="Times New Roman" w:cs="Times New Roman"/>
          <w:sz w:val="28"/>
          <w:szCs w:val="28"/>
          <w:lang w:val="vi-VN"/>
        </w:rPr>
        <w:lastRenderedPageBreak/>
        <w:t>Finish để hoàn tất, kết quả một ổ cứng tên RAID-5 định danh là ổ E với 3 ổ cứng lưu kết hợp lại.</w:t>
      </w:r>
    </w:p>
    <w:p w14:paraId="14EA74B9" w14:textId="3AF229C4" w:rsidR="00C00458" w:rsidRDefault="00C00458" w:rsidP="0077307B">
      <w:pPr>
        <w:rPr>
          <w:rFonts w:ascii="Times New Roman" w:hAnsi="Times New Roman" w:cs="Times New Roman"/>
          <w:sz w:val="28"/>
          <w:szCs w:val="28"/>
          <w:lang w:val="vi-VN"/>
        </w:rPr>
      </w:pPr>
      <w:r w:rsidRPr="00C00458">
        <w:rPr>
          <w:rFonts w:ascii="Times New Roman" w:hAnsi="Times New Roman" w:cs="Times New Roman"/>
          <w:noProof/>
          <w:sz w:val="28"/>
          <w:szCs w:val="28"/>
          <w:lang w:val="vi-VN"/>
        </w:rPr>
        <w:drawing>
          <wp:inline distT="0" distB="0" distL="0" distR="0" wp14:anchorId="0EC7B966" wp14:editId="0DB59068">
            <wp:extent cx="6502400" cy="3966464"/>
            <wp:effectExtent l="0" t="0" r="0" b="0"/>
            <wp:docPr id="9262782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78232" name="Picture 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7064" cy="3969309"/>
                    </a:xfrm>
                    <a:prstGeom prst="rect">
                      <a:avLst/>
                    </a:prstGeom>
                    <a:noFill/>
                    <a:ln>
                      <a:noFill/>
                    </a:ln>
                  </pic:spPr>
                </pic:pic>
              </a:graphicData>
            </a:graphic>
          </wp:inline>
        </w:drawing>
      </w:r>
    </w:p>
    <w:p w14:paraId="34F4659A" w14:textId="1B13EBEC" w:rsidR="00C00458" w:rsidRDefault="00C00458" w:rsidP="0077307B">
      <w:pPr>
        <w:rPr>
          <w:rFonts w:ascii="Times New Roman" w:hAnsi="Times New Roman" w:cs="Times New Roman"/>
          <w:sz w:val="28"/>
          <w:szCs w:val="28"/>
          <w:lang w:val="vi-VN"/>
        </w:rPr>
      </w:pPr>
      <w:r>
        <w:rPr>
          <w:rFonts w:ascii="Times New Roman" w:hAnsi="Times New Roman" w:cs="Times New Roman"/>
          <w:sz w:val="28"/>
          <w:szCs w:val="28"/>
          <w:lang w:val="vi-VN"/>
        </w:rPr>
        <w:t>Lưu ý, do đặc tính của ổ cứng kiểu RAID-5 luôn cần 1 ổ cứng để lưu dữ liệu nhị phân dự phòng nên thực chất dung lượng dùng để lưu trữ dữ liệu chỉ có 10gb. Sự chênh lệch 0.05 gb là do cách hàm tính toán.</w:t>
      </w:r>
    </w:p>
    <w:p w14:paraId="15958ADA" w14:textId="1D495E89" w:rsidR="00C00458" w:rsidRDefault="00C00458" w:rsidP="0077307B">
      <w:pPr>
        <w:rPr>
          <w:rFonts w:ascii="Times New Roman" w:hAnsi="Times New Roman" w:cs="Times New Roman"/>
          <w:sz w:val="28"/>
          <w:szCs w:val="28"/>
          <w:lang w:val="vi-VN"/>
        </w:rPr>
      </w:pPr>
      <w:r w:rsidRPr="00C00458">
        <w:rPr>
          <w:rFonts w:ascii="Times New Roman" w:hAnsi="Times New Roman" w:cs="Times New Roman"/>
          <w:noProof/>
          <w:sz w:val="28"/>
          <w:szCs w:val="28"/>
          <w:lang w:val="vi-VN"/>
        </w:rPr>
        <w:drawing>
          <wp:inline distT="0" distB="0" distL="0" distR="0" wp14:anchorId="32BC2B1C" wp14:editId="22BC7A6C">
            <wp:extent cx="6265545" cy="1955800"/>
            <wp:effectExtent l="0" t="0" r="1905" b="6350"/>
            <wp:docPr id="55440925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09255" name="Picture 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65545" cy="1955800"/>
                    </a:xfrm>
                    <a:prstGeom prst="rect">
                      <a:avLst/>
                    </a:prstGeom>
                    <a:noFill/>
                    <a:ln>
                      <a:noFill/>
                    </a:ln>
                  </pic:spPr>
                </pic:pic>
              </a:graphicData>
            </a:graphic>
          </wp:inline>
        </w:drawing>
      </w:r>
    </w:p>
    <w:p w14:paraId="6AE8B124" w14:textId="28CE7A33" w:rsidR="00C00458" w:rsidRDefault="00C00458" w:rsidP="0077307B">
      <w:pPr>
        <w:rPr>
          <w:rFonts w:ascii="Times New Roman" w:hAnsi="Times New Roman" w:cs="Times New Roman"/>
          <w:sz w:val="28"/>
          <w:szCs w:val="28"/>
          <w:lang w:val="vi-VN"/>
        </w:rPr>
      </w:pPr>
      <w:r>
        <w:rPr>
          <w:rFonts w:ascii="Times New Roman" w:hAnsi="Times New Roman" w:cs="Times New Roman"/>
          <w:sz w:val="28"/>
          <w:szCs w:val="28"/>
          <w:lang w:val="vi-VN"/>
        </w:rPr>
        <w:t>Bước 2: Tạo dữ liệu trong ổ RAID-5</w:t>
      </w:r>
    </w:p>
    <w:p w14:paraId="71B4C8FD" w14:textId="3ED1E92C" w:rsidR="00C00458" w:rsidRDefault="00C00458" w:rsidP="0077307B">
      <w:pPr>
        <w:rPr>
          <w:rFonts w:ascii="Times New Roman" w:hAnsi="Times New Roman" w:cs="Times New Roman"/>
          <w:sz w:val="28"/>
          <w:szCs w:val="28"/>
          <w:lang w:val="vi-VN"/>
        </w:rPr>
      </w:pPr>
      <w:r w:rsidRPr="00C00458">
        <w:rPr>
          <w:rFonts w:ascii="Times New Roman" w:hAnsi="Times New Roman" w:cs="Times New Roman"/>
          <w:noProof/>
          <w:sz w:val="28"/>
          <w:szCs w:val="28"/>
          <w:lang w:val="vi-VN"/>
        </w:rPr>
        <w:lastRenderedPageBreak/>
        <w:drawing>
          <wp:inline distT="0" distB="0" distL="0" distR="0" wp14:anchorId="3F094555" wp14:editId="15EB1900">
            <wp:extent cx="6096000" cy="1244600"/>
            <wp:effectExtent l="0" t="0" r="0" b="0"/>
            <wp:docPr id="846723226" name="Picture 10" descr="A white and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23226" name="Picture 10" descr="A white and blue rectangl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0" cy="1244600"/>
                    </a:xfrm>
                    <a:prstGeom prst="rect">
                      <a:avLst/>
                    </a:prstGeom>
                    <a:noFill/>
                    <a:ln>
                      <a:noFill/>
                    </a:ln>
                  </pic:spPr>
                </pic:pic>
              </a:graphicData>
            </a:graphic>
          </wp:inline>
        </w:drawing>
      </w:r>
    </w:p>
    <w:p w14:paraId="7A768E94" w14:textId="1BF5591A" w:rsidR="00C00458" w:rsidRDefault="00C00458" w:rsidP="006E24BD">
      <w:pPr>
        <w:jc w:val="center"/>
        <w:rPr>
          <w:rFonts w:ascii="Times New Roman" w:hAnsi="Times New Roman" w:cs="Times New Roman"/>
          <w:sz w:val="28"/>
          <w:szCs w:val="28"/>
          <w:lang w:val="vi-VN"/>
        </w:rPr>
      </w:pPr>
      <w:r w:rsidRPr="00C00458">
        <w:rPr>
          <w:rFonts w:ascii="Times New Roman" w:hAnsi="Times New Roman" w:cs="Times New Roman"/>
          <w:noProof/>
          <w:sz w:val="28"/>
          <w:szCs w:val="28"/>
          <w:lang w:val="vi-VN"/>
        </w:rPr>
        <w:drawing>
          <wp:inline distT="0" distB="0" distL="0" distR="0" wp14:anchorId="07484E64" wp14:editId="16620FC0">
            <wp:extent cx="5748867" cy="2949971"/>
            <wp:effectExtent l="0" t="0" r="4445" b="3175"/>
            <wp:docPr id="148319433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94330" name="Picture 1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227" cy="2952208"/>
                    </a:xfrm>
                    <a:prstGeom prst="rect">
                      <a:avLst/>
                    </a:prstGeom>
                    <a:noFill/>
                    <a:ln>
                      <a:noFill/>
                    </a:ln>
                  </pic:spPr>
                </pic:pic>
              </a:graphicData>
            </a:graphic>
          </wp:inline>
        </w:drawing>
      </w:r>
    </w:p>
    <w:p w14:paraId="4E5D5A9B" w14:textId="2727CF68"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Bước 3: Tạo ra tình huống lỗi ổ cứng</w:t>
      </w:r>
    </w:p>
    <w:p w14:paraId="3A955E28" w14:textId="69DD7BA0"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 xml:space="preserve">Giả định ổ cứng gặp lỗi, ta xóa một ổ cứng trong 3 ổ cứng của RAID-5 </w:t>
      </w:r>
    </w:p>
    <w:p w14:paraId="5BF9F174" w14:textId="743E698D" w:rsidR="00CC7F64" w:rsidRDefault="00CC7F64" w:rsidP="006E24BD">
      <w:pPr>
        <w:jc w:val="center"/>
        <w:rPr>
          <w:rFonts w:ascii="Times New Roman" w:hAnsi="Times New Roman" w:cs="Times New Roman"/>
          <w:sz w:val="28"/>
          <w:szCs w:val="28"/>
          <w:lang w:val="vi-VN"/>
        </w:rPr>
      </w:pPr>
      <w:r w:rsidRPr="00CC7F64">
        <w:rPr>
          <w:rFonts w:ascii="Times New Roman" w:hAnsi="Times New Roman" w:cs="Times New Roman"/>
          <w:noProof/>
          <w:sz w:val="28"/>
          <w:szCs w:val="28"/>
          <w:lang w:val="vi-VN"/>
        </w:rPr>
        <w:drawing>
          <wp:inline distT="0" distB="0" distL="0" distR="0" wp14:anchorId="7F34180F" wp14:editId="73BA8911">
            <wp:extent cx="4501416" cy="1727200"/>
            <wp:effectExtent l="0" t="0" r="0" b="6350"/>
            <wp:docPr id="771725669" name="Picture 12" descr="A close up of a lis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25669" name="Picture 12" descr="A close up of a list of data&#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0312" cy="1730613"/>
                    </a:xfrm>
                    <a:prstGeom prst="rect">
                      <a:avLst/>
                    </a:prstGeom>
                    <a:noFill/>
                    <a:ln>
                      <a:noFill/>
                    </a:ln>
                  </pic:spPr>
                </pic:pic>
              </a:graphicData>
            </a:graphic>
          </wp:inline>
        </w:drawing>
      </w:r>
    </w:p>
    <w:p w14:paraId="08B99849" w14:textId="12ED8594"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Khởi động lại máy ảo windows server, kiểm tra trạng thái lỗi của ổ cứng, ta thấy cảnh báo xuất hiện bên cạnh tên ổ cứng, cụ thể thì một ổ cứng đang không tìm thấy “missing dynamic”.</w:t>
      </w:r>
    </w:p>
    <w:p w14:paraId="1F8BE6F6" w14:textId="788C1EDB" w:rsidR="00CC7F64" w:rsidRDefault="00CC7F64" w:rsidP="0077307B">
      <w:pPr>
        <w:rPr>
          <w:rFonts w:ascii="Times New Roman" w:hAnsi="Times New Roman" w:cs="Times New Roman"/>
          <w:sz w:val="28"/>
          <w:szCs w:val="28"/>
          <w:lang w:val="vi-VN"/>
        </w:rPr>
      </w:pPr>
      <w:r w:rsidRPr="00CC7F64">
        <w:rPr>
          <w:rFonts w:ascii="Times New Roman" w:hAnsi="Times New Roman" w:cs="Times New Roman"/>
          <w:noProof/>
          <w:sz w:val="28"/>
          <w:szCs w:val="28"/>
          <w:lang w:val="vi-VN"/>
        </w:rPr>
        <w:lastRenderedPageBreak/>
        <w:drawing>
          <wp:inline distT="0" distB="0" distL="0" distR="0" wp14:anchorId="0CEAC813" wp14:editId="2689F9DE">
            <wp:extent cx="6570133" cy="3291758"/>
            <wp:effectExtent l="0" t="0" r="2540" b="4445"/>
            <wp:docPr id="47489777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7774" name="Picture 1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73918" cy="3293654"/>
                    </a:xfrm>
                    <a:prstGeom prst="rect">
                      <a:avLst/>
                    </a:prstGeom>
                    <a:noFill/>
                    <a:ln>
                      <a:noFill/>
                    </a:ln>
                  </pic:spPr>
                </pic:pic>
              </a:graphicData>
            </a:graphic>
          </wp:inline>
        </w:drawing>
      </w:r>
    </w:p>
    <w:p w14:paraId="29968373" w14:textId="7A97EC94"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Vào kiểm tra dữ liệu lưu trữ trong ổ cứng này, dữ liệu vẫn không bị mất hay lỗi.</w:t>
      </w:r>
    </w:p>
    <w:p w14:paraId="1962C8D7" w14:textId="37945E23" w:rsidR="00CC7F64" w:rsidRDefault="00CC7F64" w:rsidP="0077307B">
      <w:pPr>
        <w:rPr>
          <w:rFonts w:ascii="Times New Roman" w:hAnsi="Times New Roman" w:cs="Times New Roman"/>
          <w:sz w:val="28"/>
          <w:szCs w:val="28"/>
          <w:lang w:val="vi-VN"/>
        </w:rPr>
      </w:pPr>
      <w:r w:rsidRPr="00CC7F64">
        <w:rPr>
          <w:rFonts w:ascii="Times New Roman" w:hAnsi="Times New Roman" w:cs="Times New Roman"/>
          <w:noProof/>
          <w:sz w:val="28"/>
          <w:szCs w:val="28"/>
          <w:lang w:val="vi-VN"/>
        </w:rPr>
        <w:drawing>
          <wp:inline distT="0" distB="0" distL="0" distR="0" wp14:anchorId="1126340A" wp14:editId="6F116E88">
            <wp:extent cx="6604000" cy="1613088"/>
            <wp:effectExtent l="0" t="0" r="6350" b="6350"/>
            <wp:docPr id="26266312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3121" name="Picture 1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14130" cy="1615562"/>
                    </a:xfrm>
                    <a:prstGeom prst="rect">
                      <a:avLst/>
                    </a:prstGeom>
                    <a:noFill/>
                    <a:ln>
                      <a:noFill/>
                    </a:ln>
                  </pic:spPr>
                </pic:pic>
              </a:graphicData>
            </a:graphic>
          </wp:inline>
        </w:drawing>
      </w:r>
    </w:p>
    <w:p w14:paraId="0EFA5426" w14:textId="5D0BC21C"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Bước 4: Khắc phục lỗi ổ cứng</w:t>
      </w:r>
    </w:p>
    <w:p w14:paraId="39FE4DEF" w14:textId="77777777"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 xml:space="preserve">Ta thêm một ổ cứng mới như hướng dẫn trước đó, sau đó mở disk management. </w:t>
      </w:r>
    </w:p>
    <w:p w14:paraId="6BF5EC12" w14:textId="7BD6C9EA"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Chuột phải ổ cứng mới thêm và định dạng ổ như các bước trên.</w:t>
      </w:r>
    </w:p>
    <w:p w14:paraId="740B80C8" w14:textId="1D7F5C22"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Chuột phải ổ cứng đang missing, chọn repair, chọn disk 1-là ổ cứng ta vừa thêm. Khi repair, hệ thống sẽ tìm các ổ cứng có trong hệ thống mà chưa được sử dụng và đề xuất thay thế ổ cứng lỗi bằng ổ cứng đó.</w:t>
      </w:r>
    </w:p>
    <w:p w14:paraId="6169A9F2" w14:textId="1210D970" w:rsidR="00CC7F64" w:rsidRDefault="00CC7F64" w:rsidP="0077307B">
      <w:pPr>
        <w:rPr>
          <w:rFonts w:ascii="Times New Roman" w:hAnsi="Times New Roman" w:cs="Times New Roman"/>
          <w:sz w:val="28"/>
          <w:szCs w:val="28"/>
          <w:lang w:val="vi-VN"/>
        </w:rPr>
      </w:pPr>
      <w:r w:rsidRPr="00CC7F64">
        <w:rPr>
          <w:rFonts w:ascii="Times New Roman" w:hAnsi="Times New Roman" w:cs="Times New Roman"/>
          <w:noProof/>
          <w:sz w:val="28"/>
          <w:szCs w:val="28"/>
          <w:lang w:val="vi-VN"/>
        </w:rPr>
        <w:lastRenderedPageBreak/>
        <w:drawing>
          <wp:inline distT="0" distB="0" distL="0" distR="0" wp14:anchorId="5FF447A7" wp14:editId="36A8198E">
            <wp:extent cx="6642297" cy="3128645"/>
            <wp:effectExtent l="0" t="0" r="6350" b="0"/>
            <wp:docPr id="27326537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65379" name="Picture 1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8366" cy="3131504"/>
                    </a:xfrm>
                    <a:prstGeom prst="rect">
                      <a:avLst/>
                    </a:prstGeom>
                    <a:noFill/>
                    <a:ln>
                      <a:noFill/>
                    </a:ln>
                  </pic:spPr>
                </pic:pic>
              </a:graphicData>
            </a:graphic>
          </wp:inline>
        </w:drawing>
      </w:r>
    </w:p>
    <w:p w14:paraId="642DDAF2" w14:textId="5C2F3B28"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Kết quả ổ missing đã bị thay thế, giờ ta có thể xóa ổ cứng bị lỗi đó bằng remove disk.</w:t>
      </w:r>
    </w:p>
    <w:p w14:paraId="47872579" w14:textId="583992F1" w:rsidR="00CC7F64" w:rsidRDefault="00CC7F64" w:rsidP="0077307B">
      <w:pPr>
        <w:rPr>
          <w:rFonts w:ascii="Times New Roman" w:hAnsi="Times New Roman" w:cs="Times New Roman"/>
          <w:sz w:val="28"/>
          <w:szCs w:val="28"/>
          <w:lang w:val="vi-VN"/>
        </w:rPr>
      </w:pPr>
      <w:r w:rsidRPr="00CC7F64">
        <w:rPr>
          <w:rFonts w:ascii="Times New Roman" w:hAnsi="Times New Roman" w:cs="Times New Roman"/>
          <w:noProof/>
          <w:sz w:val="28"/>
          <w:szCs w:val="28"/>
          <w:lang w:val="vi-VN"/>
        </w:rPr>
        <w:drawing>
          <wp:inline distT="0" distB="0" distL="0" distR="0" wp14:anchorId="7D86D99C" wp14:editId="40B436B9">
            <wp:extent cx="6561667" cy="2794784"/>
            <wp:effectExtent l="0" t="0" r="0" b="5715"/>
            <wp:docPr id="98034975"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975" name="Picture 16" descr="A screenshot of a pho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65001" cy="2796204"/>
                    </a:xfrm>
                    <a:prstGeom prst="rect">
                      <a:avLst/>
                    </a:prstGeom>
                    <a:noFill/>
                    <a:ln>
                      <a:noFill/>
                    </a:ln>
                  </pic:spPr>
                </pic:pic>
              </a:graphicData>
            </a:graphic>
          </wp:inline>
        </w:drawing>
      </w:r>
    </w:p>
    <w:p w14:paraId="464D4161" w14:textId="77E49A34" w:rsidR="00CC7F64" w:rsidRDefault="00CC7F64" w:rsidP="0077307B">
      <w:pPr>
        <w:rPr>
          <w:rFonts w:ascii="Times New Roman" w:hAnsi="Times New Roman" w:cs="Times New Roman"/>
          <w:sz w:val="28"/>
          <w:szCs w:val="28"/>
          <w:lang w:val="vi-VN"/>
        </w:rPr>
      </w:pPr>
      <w:r>
        <w:rPr>
          <w:rFonts w:ascii="Times New Roman" w:hAnsi="Times New Roman" w:cs="Times New Roman"/>
          <w:sz w:val="28"/>
          <w:szCs w:val="28"/>
          <w:lang w:val="vi-VN"/>
        </w:rPr>
        <w:t>Kết quả như dưới, lỗi được khắc phục.</w:t>
      </w:r>
      <w:r w:rsidR="00C0038A">
        <w:rPr>
          <w:rFonts w:ascii="Times New Roman" w:hAnsi="Times New Roman" w:cs="Times New Roman"/>
          <w:sz w:val="28"/>
          <w:szCs w:val="28"/>
          <w:lang w:val="vi-VN"/>
        </w:rPr>
        <w:t xml:space="preserve"> Dữ liệu không bị ảnh hưởng.</w:t>
      </w:r>
    </w:p>
    <w:p w14:paraId="5231DE9B" w14:textId="7A1A1B2E" w:rsidR="00C0038A" w:rsidRDefault="00C0038A" w:rsidP="006E24BD">
      <w:pPr>
        <w:jc w:val="center"/>
        <w:rPr>
          <w:rFonts w:ascii="Times New Roman" w:hAnsi="Times New Roman" w:cs="Times New Roman"/>
          <w:sz w:val="28"/>
          <w:szCs w:val="28"/>
          <w:lang w:val="vi-VN"/>
        </w:rPr>
      </w:pPr>
      <w:r w:rsidRPr="00C0038A">
        <w:rPr>
          <w:rFonts w:ascii="Times New Roman" w:hAnsi="Times New Roman" w:cs="Times New Roman"/>
          <w:noProof/>
          <w:sz w:val="28"/>
          <w:szCs w:val="28"/>
          <w:lang w:val="vi-VN"/>
        </w:rPr>
        <w:drawing>
          <wp:inline distT="0" distB="0" distL="0" distR="0" wp14:anchorId="2BC14B1E" wp14:editId="27F1018F">
            <wp:extent cx="6139782" cy="1667934"/>
            <wp:effectExtent l="0" t="0" r="0" b="8890"/>
            <wp:docPr id="17382269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2690" name="Picture 18"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68866" cy="1675835"/>
                    </a:xfrm>
                    <a:prstGeom prst="rect">
                      <a:avLst/>
                    </a:prstGeom>
                    <a:noFill/>
                    <a:ln>
                      <a:noFill/>
                    </a:ln>
                  </pic:spPr>
                </pic:pic>
              </a:graphicData>
            </a:graphic>
          </wp:inline>
        </w:drawing>
      </w:r>
    </w:p>
    <w:p w14:paraId="1F7C47BE" w14:textId="2E62CD8A" w:rsidR="00CC7F64" w:rsidRDefault="00CC7F64" w:rsidP="0077307B">
      <w:pPr>
        <w:rPr>
          <w:rFonts w:ascii="Times New Roman" w:hAnsi="Times New Roman" w:cs="Times New Roman"/>
          <w:sz w:val="28"/>
          <w:szCs w:val="28"/>
          <w:lang w:val="vi-VN"/>
        </w:rPr>
      </w:pPr>
      <w:r w:rsidRPr="00CC7F64">
        <w:rPr>
          <w:rFonts w:ascii="Times New Roman" w:hAnsi="Times New Roman" w:cs="Times New Roman"/>
          <w:noProof/>
          <w:sz w:val="28"/>
          <w:szCs w:val="28"/>
          <w:lang w:val="vi-VN"/>
        </w:rPr>
        <w:lastRenderedPageBreak/>
        <w:drawing>
          <wp:inline distT="0" distB="0" distL="0" distR="0" wp14:anchorId="4EE1E7A0" wp14:editId="5617B199">
            <wp:extent cx="6544733" cy="4319524"/>
            <wp:effectExtent l="0" t="0" r="8890" b="5080"/>
            <wp:docPr id="17603487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49864" cy="4322911"/>
                    </a:xfrm>
                    <a:prstGeom prst="rect">
                      <a:avLst/>
                    </a:prstGeom>
                    <a:noFill/>
                    <a:ln>
                      <a:noFill/>
                    </a:ln>
                  </pic:spPr>
                </pic:pic>
              </a:graphicData>
            </a:graphic>
          </wp:inline>
        </w:drawing>
      </w:r>
    </w:p>
    <w:p w14:paraId="2E2AB79C" w14:textId="02D0345C" w:rsidR="001226FA" w:rsidRDefault="001226FA" w:rsidP="0077307B">
      <w:pPr>
        <w:rPr>
          <w:rFonts w:ascii="Times New Roman" w:hAnsi="Times New Roman" w:cs="Times New Roman"/>
          <w:b/>
          <w:bCs/>
          <w:sz w:val="28"/>
          <w:szCs w:val="28"/>
          <w:lang w:val="vi-VN"/>
        </w:rPr>
      </w:pPr>
      <w:r w:rsidRPr="001226FA">
        <w:rPr>
          <w:rFonts w:ascii="Times New Roman" w:hAnsi="Times New Roman" w:cs="Times New Roman"/>
          <w:b/>
          <w:bCs/>
          <w:sz w:val="28"/>
          <w:szCs w:val="28"/>
          <w:lang w:val="vi-VN"/>
        </w:rPr>
        <w:t>2. Đảm bảo sẵn sàng cho dữ liệu bằng sao lưu dự phòng</w:t>
      </w:r>
    </w:p>
    <w:p w14:paraId="1BDF148A" w14:textId="76E90E5D" w:rsidR="001226FA" w:rsidRDefault="001226FA" w:rsidP="0077307B">
      <w:pPr>
        <w:rPr>
          <w:rFonts w:ascii="Times New Roman" w:hAnsi="Times New Roman" w:cs="Times New Roman"/>
          <w:i/>
          <w:iCs/>
          <w:sz w:val="28"/>
          <w:szCs w:val="28"/>
          <w:lang w:val="vi-VN"/>
        </w:rPr>
      </w:pPr>
      <w:r w:rsidRPr="00D14A5E">
        <w:rPr>
          <w:rFonts w:ascii="Times New Roman" w:hAnsi="Times New Roman" w:cs="Times New Roman"/>
          <w:i/>
          <w:iCs/>
          <w:sz w:val="28"/>
          <w:szCs w:val="28"/>
          <w:lang w:val="vi-VN"/>
        </w:rPr>
        <w:t>2.1. Windows server sử dụng AOMEI để sao lưu</w:t>
      </w:r>
    </w:p>
    <w:p w14:paraId="137389D6" w14:textId="3E8BDB18" w:rsidR="00C0038A" w:rsidRDefault="00C0038A" w:rsidP="0077307B">
      <w:pPr>
        <w:rPr>
          <w:rFonts w:ascii="Times New Roman" w:hAnsi="Times New Roman" w:cs="Times New Roman"/>
          <w:sz w:val="28"/>
          <w:szCs w:val="28"/>
          <w:lang w:val="vi-VN"/>
        </w:rPr>
      </w:pPr>
      <w:r w:rsidRPr="00C0038A">
        <w:rPr>
          <w:rFonts w:ascii="Times New Roman" w:hAnsi="Times New Roman" w:cs="Times New Roman"/>
          <w:sz w:val="28"/>
          <w:szCs w:val="28"/>
          <w:lang w:val="vi-VN"/>
        </w:rPr>
        <w:t xml:space="preserve">Bước 1: </w:t>
      </w:r>
      <w:r>
        <w:rPr>
          <w:rFonts w:ascii="Times New Roman" w:hAnsi="Times New Roman" w:cs="Times New Roman"/>
          <w:sz w:val="28"/>
          <w:szCs w:val="28"/>
          <w:lang w:val="vi-VN"/>
        </w:rPr>
        <w:t>Chuẩn bị</w:t>
      </w:r>
    </w:p>
    <w:p w14:paraId="21EA639B" w14:textId="0DB33CCB" w:rsidR="00C0038A" w:rsidRDefault="00C0038A" w:rsidP="0077307B">
      <w:pPr>
        <w:rPr>
          <w:rFonts w:ascii="Times New Roman" w:hAnsi="Times New Roman" w:cs="Times New Roman"/>
          <w:sz w:val="28"/>
          <w:szCs w:val="28"/>
          <w:lang w:val="vi-VN"/>
        </w:rPr>
      </w:pPr>
      <w:r>
        <w:rPr>
          <w:rFonts w:ascii="Times New Roman" w:hAnsi="Times New Roman" w:cs="Times New Roman"/>
          <w:sz w:val="28"/>
          <w:szCs w:val="28"/>
          <w:lang w:val="vi-VN"/>
        </w:rPr>
        <w:t>Thêm 1 ổ cứng đặt tên là backup để dữ liệu sao lưu sẽ lưu trên ổ cứng đó.</w:t>
      </w:r>
    </w:p>
    <w:p w14:paraId="382F0917" w14:textId="6C2CABCD" w:rsidR="00C0038A" w:rsidRDefault="00C0038A" w:rsidP="006E24BD">
      <w:pPr>
        <w:jc w:val="center"/>
        <w:rPr>
          <w:rFonts w:ascii="Times New Roman" w:hAnsi="Times New Roman" w:cs="Times New Roman"/>
          <w:sz w:val="28"/>
          <w:szCs w:val="28"/>
          <w:lang w:val="vi-VN"/>
        </w:rPr>
      </w:pPr>
      <w:r w:rsidRPr="00C0038A">
        <w:rPr>
          <w:rFonts w:ascii="Times New Roman" w:hAnsi="Times New Roman" w:cs="Times New Roman"/>
          <w:noProof/>
          <w:sz w:val="28"/>
          <w:szCs w:val="28"/>
          <w:lang w:val="vi-VN"/>
        </w:rPr>
        <w:drawing>
          <wp:inline distT="0" distB="0" distL="0" distR="0" wp14:anchorId="09E2A070" wp14:editId="08C7D7FA">
            <wp:extent cx="6256655" cy="1811655"/>
            <wp:effectExtent l="0" t="0" r="0" b="0"/>
            <wp:docPr id="132363615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36156" name="Picture 19"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56655" cy="1811655"/>
                    </a:xfrm>
                    <a:prstGeom prst="rect">
                      <a:avLst/>
                    </a:prstGeom>
                    <a:noFill/>
                    <a:ln>
                      <a:noFill/>
                    </a:ln>
                  </pic:spPr>
                </pic:pic>
              </a:graphicData>
            </a:graphic>
          </wp:inline>
        </w:drawing>
      </w:r>
    </w:p>
    <w:p w14:paraId="64BE3E04" w14:textId="2CBE9A0C" w:rsidR="00C0038A" w:rsidRDefault="00C0038A" w:rsidP="0077307B">
      <w:pPr>
        <w:rPr>
          <w:rFonts w:ascii="Times New Roman" w:hAnsi="Times New Roman" w:cs="Times New Roman"/>
          <w:sz w:val="28"/>
          <w:szCs w:val="28"/>
          <w:lang w:val="vi-VN"/>
        </w:rPr>
      </w:pPr>
      <w:r>
        <w:rPr>
          <w:rFonts w:ascii="Times New Roman" w:hAnsi="Times New Roman" w:cs="Times New Roman"/>
          <w:sz w:val="28"/>
          <w:szCs w:val="28"/>
          <w:lang w:val="vi-VN"/>
        </w:rPr>
        <w:t>Tải phần mềm AOMEI Backupper trên windows server, đây là phần mềm trả phí nên ta sẽ chỉ sử dụng bản dùng thử 30 ngày.</w:t>
      </w:r>
    </w:p>
    <w:p w14:paraId="49272424" w14:textId="3BAA89E4" w:rsidR="00C0038A" w:rsidRDefault="00C0038A" w:rsidP="0077307B">
      <w:pPr>
        <w:rPr>
          <w:rFonts w:ascii="Times New Roman" w:hAnsi="Times New Roman" w:cs="Times New Roman"/>
          <w:sz w:val="28"/>
          <w:szCs w:val="28"/>
          <w:lang w:val="vi-VN"/>
        </w:rPr>
      </w:pPr>
      <w:r w:rsidRPr="00C0038A">
        <w:rPr>
          <w:rFonts w:ascii="Times New Roman" w:hAnsi="Times New Roman" w:cs="Times New Roman"/>
          <w:noProof/>
          <w:sz w:val="28"/>
          <w:szCs w:val="28"/>
          <w:lang w:val="vi-VN"/>
        </w:rPr>
        <w:lastRenderedPageBreak/>
        <w:drawing>
          <wp:inline distT="0" distB="0" distL="0" distR="0" wp14:anchorId="0ACC4BD1" wp14:editId="50ED48D0">
            <wp:extent cx="6333067" cy="4232014"/>
            <wp:effectExtent l="0" t="0" r="0" b="0"/>
            <wp:docPr id="58848088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80883" name="Picture 20"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43612" cy="4239061"/>
                    </a:xfrm>
                    <a:prstGeom prst="rect">
                      <a:avLst/>
                    </a:prstGeom>
                    <a:noFill/>
                    <a:ln>
                      <a:noFill/>
                    </a:ln>
                  </pic:spPr>
                </pic:pic>
              </a:graphicData>
            </a:graphic>
          </wp:inline>
        </w:drawing>
      </w:r>
    </w:p>
    <w:p w14:paraId="4E855CD7" w14:textId="77777777" w:rsidR="00C0038A" w:rsidRDefault="00C0038A" w:rsidP="00C0038A">
      <w:pPr>
        <w:rPr>
          <w:rFonts w:ascii="Times New Roman" w:hAnsi="Times New Roman" w:cs="Times New Roman"/>
          <w:noProof/>
          <w:sz w:val="28"/>
          <w:szCs w:val="28"/>
          <w:lang w:val="vi-VN"/>
        </w:rPr>
      </w:pPr>
      <w:r>
        <w:rPr>
          <w:rFonts w:ascii="Times New Roman" w:hAnsi="Times New Roman" w:cs="Times New Roman"/>
          <w:noProof/>
          <w:sz w:val="28"/>
          <w:szCs w:val="28"/>
          <w:lang w:val="vi-VN"/>
        </w:rPr>
        <w:t>Bước 2: Sao lưu dữ liệu</w:t>
      </w:r>
    </w:p>
    <w:p w14:paraId="055D1B44" w14:textId="50F47DA7" w:rsidR="00C0038A" w:rsidRPr="00C0038A" w:rsidRDefault="00C0038A" w:rsidP="00C0038A">
      <w:pPr>
        <w:rPr>
          <w:rFonts w:ascii="Times New Roman" w:hAnsi="Times New Roman" w:cs="Times New Roman"/>
          <w:noProof/>
          <w:sz w:val="28"/>
          <w:szCs w:val="28"/>
          <w:lang w:val="vi-VN"/>
        </w:rPr>
      </w:pPr>
      <w:r w:rsidRPr="00C0038A">
        <w:rPr>
          <w:rFonts w:ascii="Times New Roman" w:hAnsi="Times New Roman" w:cs="Times New Roman"/>
          <w:noProof/>
          <w:sz w:val="28"/>
          <w:szCs w:val="28"/>
          <w:lang w:val="vi-VN"/>
        </w:rPr>
        <w:t>Có 3 dạng sao lưu dữ liệu:</w:t>
      </w:r>
    </w:p>
    <w:p w14:paraId="495B1750" w14:textId="01440F88" w:rsidR="00CD6396" w:rsidRPr="00C0038A" w:rsidRDefault="00CD6396" w:rsidP="00C0038A">
      <w:pPr>
        <w:pStyle w:val="ListParagraph"/>
        <w:numPr>
          <w:ilvl w:val="0"/>
          <w:numId w:val="2"/>
        </w:numPr>
        <w:rPr>
          <w:rFonts w:ascii="Times New Roman" w:hAnsi="Times New Roman" w:cs="Times New Roman"/>
          <w:sz w:val="28"/>
          <w:szCs w:val="28"/>
          <w:lang w:val="vi-VN"/>
        </w:rPr>
      </w:pPr>
      <w:r w:rsidRPr="00C0038A">
        <w:rPr>
          <w:rFonts w:ascii="Times New Roman" w:hAnsi="Times New Roman" w:cs="Times New Roman"/>
          <w:sz w:val="28"/>
          <w:szCs w:val="28"/>
          <w:lang w:val="vi-VN"/>
        </w:rPr>
        <w:t>Sao lưu toàn bộ:</w:t>
      </w:r>
      <w:r w:rsidRPr="00C0038A">
        <w:rPr>
          <w:lang w:val="vi-VN"/>
        </w:rPr>
        <w:t xml:space="preserve"> </w:t>
      </w:r>
      <w:r w:rsidRPr="00C0038A">
        <w:rPr>
          <w:rFonts w:ascii="Times New Roman" w:hAnsi="Times New Roman" w:cs="Times New Roman"/>
          <w:sz w:val="28"/>
          <w:szCs w:val="28"/>
          <w:lang w:val="vi-VN"/>
        </w:rPr>
        <w:t xml:space="preserve">Sao chép </w:t>
      </w:r>
      <w:r w:rsidRPr="00C0038A">
        <w:rPr>
          <w:rFonts w:ascii="Times New Roman" w:hAnsi="Times New Roman" w:cs="Times New Roman"/>
          <w:b/>
          <w:bCs/>
          <w:sz w:val="28"/>
          <w:szCs w:val="28"/>
          <w:lang w:val="vi-VN"/>
        </w:rPr>
        <w:t>tất cả</w:t>
      </w:r>
      <w:r w:rsidRPr="00C0038A">
        <w:rPr>
          <w:rFonts w:ascii="Times New Roman" w:hAnsi="Times New Roman" w:cs="Times New Roman"/>
          <w:sz w:val="28"/>
          <w:szCs w:val="28"/>
          <w:lang w:val="vi-VN"/>
        </w:rPr>
        <w:t xml:space="preserve"> dữ liệu đã chọn (không phân biệt đã thay đổi hay chưa) vào phương tiện lưu trữ dự phòng. Thời gian sao lưu lâu nhất, dung lượng lớn nhất, thời gian khôi phục nhanh nhất vì chỉ cần lấy bản full cuối cùng.</w:t>
      </w:r>
    </w:p>
    <w:p w14:paraId="482B88C8" w14:textId="0CD016AC" w:rsidR="00CD6396" w:rsidRPr="00C0038A" w:rsidRDefault="00CD6396" w:rsidP="00C0038A">
      <w:pPr>
        <w:pStyle w:val="ListParagraph"/>
        <w:numPr>
          <w:ilvl w:val="0"/>
          <w:numId w:val="2"/>
        </w:numPr>
        <w:rPr>
          <w:rFonts w:ascii="Times New Roman" w:hAnsi="Times New Roman" w:cs="Times New Roman"/>
          <w:sz w:val="28"/>
          <w:szCs w:val="28"/>
          <w:lang w:val="vi-VN"/>
        </w:rPr>
      </w:pPr>
      <w:r w:rsidRPr="00C0038A">
        <w:rPr>
          <w:rFonts w:ascii="Times New Roman" w:hAnsi="Times New Roman" w:cs="Times New Roman"/>
          <w:sz w:val="28"/>
          <w:szCs w:val="28"/>
          <w:lang w:val="vi-VN"/>
        </w:rPr>
        <w:t>Sao lưu gia tăng: Chỉ sao chép những tệp đã thay đổi kể từ lần sao lưu toàn bộ hoặc gia tăng cuối cùng (loại nào gần nhất). Thời gian sao lưu nhanh nhất, dung lượng nhỏ nhất, thời gian khôi phục lâu nhất vì cần lấy bản full cuối cùng và tất cả bản sao lưu gia tăng theo thứ tự.</w:t>
      </w:r>
    </w:p>
    <w:p w14:paraId="315F7BFD" w14:textId="3AEF2083" w:rsidR="00C0038A" w:rsidRDefault="00CD6396" w:rsidP="00C0038A">
      <w:pPr>
        <w:pStyle w:val="ListParagraph"/>
        <w:numPr>
          <w:ilvl w:val="0"/>
          <w:numId w:val="2"/>
        </w:numPr>
        <w:rPr>
          <w:rFonts w:ascii="Times New Roman" w:hAnsi="Times New Roman" w:cs="Times New Roman"/>
          <w:sz w:val="28"/>
          <w:szCs w:val="28"/>
          <w:lang w:val="vi-VN"/>
        </w:rPr>
      </w:pPr>
      <w:r w:rsidRPr="00C0038A">
        <w:rPr>
          <w:rFonts w:ascii="Times New Roman" w:hAnsi="Times New Roman" w:cs="Times New Roman"/>
          <w:sz w:val="28"/>
          <w:szCs w:val="28"/>
          <w:lang w:val="vi-VN"/>
        </w:rPr>
        <w:t>Sao lưu vi sai: Hay sao lưu phân biệt, chỉ sao chép những tệp đã thay đổi kể từ lần sao lưu toàn bộ (Full Backup) gần nhất. Thời gian nhanh hơn toàn bộ nhưng chậm hơn gia tăng, dung lượng lớn hơn gia tăng nhưng nhỏ hơn full, thời gian khôi phục nhanh và ổn định vì chỉ cần lấy bản full cuối cùng và bản vi sai cuối cùng.</w:t>
      </w:r>
    </w:p>
    <w:p w14:paraId="755EA13B" w14:textId="5B6B83CF" w:rsidR="00C0038A" w:rsidRPr="00C0038A" w:rsidRDefault="00C0038A" w:rsidP="00C0038A">
      <w:pPr>
        <w:pStyle w:val="ListParagraph"/>
        <w:ind w:left="1080"/>
        <w:rPr>
          <w:rFonts w:ascii="Times New Roman" w:hAnsi="Times New Roman" w:cs="Times New Roman"/>
          <w:sz w:val="28"/>
          <w:szCs w:val="28"/>
          <w:lang w:val="vi-VN"/>
        </w:rPr>
      </w:pPr>
      <w:r>
        <w:rPr>
          <w:rFonts w:ascii="Times New Roman" w:hAnsi="Times New Roman" w:cs="Times New Roman"/>
          <w:sz w:val="28"/>
          <w:szCs w:val="28"/>
          <w:lang w:val="vi-VN"/>
        </w:rPr>
        <w:t>Mở phần mềm AOMEI, chọn Backup, chọn thư mục hoặc file cần sao lưu ở bên trái, chọn vị trí để lưu dữ liệu sao lưu ở bên phải.</w:t>
      </w:r>
    </w:p>
    <w:p w14:paraId="59908437" w14:textId="3C546A15" w:rsidR="00C0038A" w:rsidRDefault="00C0038A" w:rsidP="0077307B">
      <w:pPr>
        <w:rPr>
          <w:rFonts w:ascii="Times New Roman" w:hAnsi="Times New Roman" w:cs="Times New Roman"/>
          <w:sz w:val="28"/>
          <w:szCs w:val="28"/>
          <w:lang w:val="vi-VN"/>
        </w:rPr>
      </w:pPr>
      <w:r w:rsidRPr="00C0038A">
        <w:rPr>
          <w:rFonts w:ascii="Times New Roman" w:hAnsi="Times New Roman" w:cs="Times New Roman"/>
          <w:noProof/>
          <w:sz w:val="28"/>
          <w:szCs w:val="28"/>
          <w:lang w:val="vi-VN"/>
        </w:rPr>
        <w:lastRenderedPageBreak/>
        <w:drawing>
          <wp:inline distT="0" distB="0" distL="0" distR="0" wp14:anchorId="53A43FD3" wp14:editId="28D229B5">
            <wp:extent cx="6595533" cy="3087687"/>
            <wp:effectExtent l="0" t="0" r="0" b="0"/>
            <wp:docPr id="118790386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3865" name="Picture 22"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99511" cy="3089549"/>
                    </a:xfrm>
                    <a:prstGeom prst="rect">
                      <a:avLst/>
                    </a:prstGeom>
                    <a:noFill/>
                    <a:ln>
                      <a:noFill/>
                    </a:ln>
                  </pic:spPr>
                </pic:pic>
              </a:graphicData>
            </a:graphic>
          </wp:inline>
        </w:drawing>
      </w:r>
    </w:p>
    <w:p w14:paraId="570C54B3" w14:textId="7517652A" w:rsidR="00C0038A" w:rsidRDefault="00C0038A" w:rsidP="0077307B">
      <w:pPr>
        <w:rPr>
          <w:rFonts w:ascii="Times New Roman" w:hAnsi="Times New Roman" w:cs="Times New Roman"/>
          <w:sz w:val="28"/>
          <w:szCs w:val="28"/>
          <w:lang w:val="vi-VN"/>
        </w:rPr>
      </w:pPr>
      <w:r>
        <w:rPr>
          <w:rFonts w:ascii="Times New Roman" w:hAnsi="Times New Roman" w:cs="Times New Roman"/>
          <w:sz w:val="28"/>
          <w:szCs w:val="28"/>
          <w:lang w:val="vi-VN"/>
        </w:rPr>
        <w:t>Đầu tiên sao lưu toàn bộ hoàn tất.</w:t>
      </w:r>
    </w:p>
    <w:p w14:paraId="626141FB" w14:textId="665474E8" w:rsidR="00C0038A" w:rsidRDefault="00C0038A" w:rsidP="0077307B">
      <w:pPr>
        <w:rPr>
          <w:rFonts w:ascii="Times New Roman" w:hAnsi="Times New Roman" w:cs="Times New Roman"/>
          <w:sz w:val="28"/>
          <w:szCs w:val="28"/>
          <w:lang w:val="vi-VN"/>
        </w:rPr>
      </w:pPr>
      <w:r w:rsidRPr="00C0038A">
        <w:rPr>
          <w:rFonts w:ascii="Times New Roman" w:hAnsi="Times New Roman" w:cs="Times New Roman"/>
          <w:noProof/>
          <w:sz w:val="28"/>
          <w:szCs w:val="28"/>
          <w:lang w:val="vi-VN"/>
        </w:rPr>
        <w:drawing>
          <wp:inline distT="0" distB="0" distL="0" distR="0" wp14:anchorId="57A57FA0" wp14:editId="1B2BDF82">
            <wp:extent cx="6631676" cy="5302885"/>
            <wp:effectExtent l="0" t="0" r="0" b="0"/>
            <wp:docPr id="160530129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01293" name="Picture 23"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35413" cy="5305873"/>
                    </a:xfrm>
                    <a:prstGeom prst="rect">
                      <a:avLst/>
                    </a:prstGeom>
                    <a:noFill/>
                    <a:ln>
                      <a:noFill/>
                    </a:ln>
                  </pic:spPr>
                </pic:pic>
              </a:graphicData>
            </a:graphic>
          </wp:inline>
        </w:drawing>
      </w:r>
    </w:p>
    <w:p w14:paraId="3A1DE4B9" w14:textId="36B1B6DE"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lastRenderedPageBreak/>
        <w:t>Vào thư mục gốc thêm file lab 4 rồi sao lưu gia tăng, thêm file lab5 khi sao lưu vi sai.</w:t>
      </w:r>
    </w:p>
    <w:p w14:paraId="14637CDD" w14:textId="1B80DFFE" w:rsidR="00C0038A" w:rsidRDefault="00C0038A" w:rsidP="0077307B">
      <w:pPr>
        <w:rPr>
          <w:rFonts w:ascii="Times New Roman" w:hAnsi="Times New Roman" w:cs="Times New Roman"/>
          <w:sz w:val="28"/>
          <w:szCs w:val="28"/>
          <w:lang w:val="vi-VN"/>
        </w:rPr>
      </w:pPr>
      <w:r>
        <w:rPr>
          <w:rFonts w:ascii="Times New Roman" w:hAnsi="Times New Roman" w:cs="Times New Roman"/>
          <w:sz w:val="28"/>
          <w:szCs w:val="28"/>
          <w:lang w:val="vi-VN"/>
        </w:rPr>
        <w:t>Chuột phải vào thư mục vừa sao lưu, chọn backup và chọn</w:t>
      </w:r>
      <w:r w:rsidR="005941DB">
        <w:rPr>
          <w:rFonts w:ascii="Times New Roman" w:hAnsi="Times New Roman" w:cs="Times New Roman"/>
          <w:sz w:val="28"/>
          <w:szCs w:val="28"/>
          <w:lang w:val="vi-VN"/>
        </w:rPr>
        <w:t xml:space="preserve"> lần lượt</w:t>
      </w:r>
      <w:r>
        <w:rPr>
          <w:rFonts w:ascii="Times New Roman" w:hAnsi="Times New Roman" w:cs="Times New Roman"/>
          <w:sz w:val="28"/>
          <w:szCs w:val="28"/>
          <w:lang w:val="vi-VN"/>
        </w:rPr>
        <w:t xml:space="preserve"> sao lưu gia </w:t>
      </w:r>
      <w:r w:rsidR="005941DB">
        <w:rPr>
          <w:rFonts w:ascii="Times New Roman" w:hAnsi="Times New Roman" w:cs="Times New Roman"/>
          <w:sz w:val="28"/>
          <w:szCs w:val="28"/>
          <w:lang w:val="vi-VN"/>
        </w:rPr>
        <w:t>tăng, sao lưu vi sai.</w:t>
      </w:r>
    </w:p>
    <w:p w14:paraId="5AA2D5AF" w14:textId="567A72FE" w:rsidR="00C0038A" w:rsidRDefault="00C0038A" w:rsidP="0077307B">
      <w:pPr>
        <w:rPr>
          <w:rFonts w:ascii="Times New Roman" w:hAnsi="Times New Roman" w:cs="Times New Roman"/>
          <w:sz w:val="28"/>
          <w:szCs w:val="28"/>
          <w:lang w:val="vi-VN"/>
        </w:rPr>
      </w:pPr>
      <w:r w:rsidRPr="00C0038A">
        <w:rPr>
          <w:rFonts w:ascii="Times New Roman" w:hAnsi="Times New Roman" w:cs="Times New Roman"/>
          <w:noProof/>
          <w:sz w:val="28"/>
          <w:szCs w:val="28"/>
          <w:lang w:val="vi-VN"/>
        </w:rPr>
        <w:drawing>
          <wp:inline distT="0" distB="0" distL="0" distR="0" wp14:anchorId="2AD12BA5" wp14:editId="7FC71A59">
            <wp:extent cx="6657975" cy="1547363"/>
            <wp:effectExtent l="0" t="0" r="0" b="0"/>
            <wp:docPr id="806537856" name="Picture 24" descr="A close-up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37856" name="Picture 24" descr="A close-up of a schedul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4582" cy="1548898"/>
                    </a:xfrm>
                    <a:prstGeom prst="rect">
                      <a:avLst/>
                    </a:prstGeom>
                    <a:noFill/>
                    <a:ln>
                      <a:noFill/>
                    </a:ln>
                  </pic:spPr>
                </pic:pic>
              </a:graphicData>
            </a:graphic>
          </wp:inline>
        </w:drawing>
      </w:r>
    </w:p>
    <w:p w14:paraId="21091323" w14:textId="03307CEE"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t>Kết quả ta có 3 bản sao lưu với kiểu sao lưu khác nhau.</w:t>
      </w:r>
    </w:p>
    <w:p w14:paraId="252AD93B" w14:textId="10A216A6" w:rsidR="00C0038A" w:rsidRDefault="00C0038A" w:rsidP="0077307B">
      <w:pPr>
        <w:rPr>
          <w:rFonts w:ascii="Times New Roman" w:hAnsi="Times New Roman" w:cs="Times New Roman"/>
          <w:sz w:val="28"/>
          <w:szCs w:val="28"/>
          <w:lang w:val="vi-VN"/>
        </w:rPr>
      </w:pPr>
      <w:r w:rsidRPr="00C0038A">
        <w:rPr>
          <w:rFonts w:ascii="Times New Roman" w:hAnsi="Times New Roman" w:cs="Times New Roman"/>
          <w:noProof/>
          <w:sz w:val="28"/>
          <w:szCs w:val="28"/>
          <w:lang w:val="vi-VN"/>
        </w:rPr>
        <w:drawing>
          <wp:inline distT="0" distB="0" distL="0" distR="0" wp14:anchorId="321D719F" wp14:editId="154BF285">
            <wp:extent cx="6572885" cy="1033403"/>
            <wp:effectExtent l="0" t="0" r="0" b="0"/>
            <wp:docPr id="1591573501" name="Picture 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73501" name="Picture 26" descr="A screenshot of a computer screen&#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00401" cy="1037729"/>
                    </a:xfrm>
                    <a:prstGeom prst="rect">
                      <a:avLst/>
                    </a:prstGeom>
                    <a:noFill/>
                    <a:ln>
                      <a:noFill/>
                    </a:ln>
                  </pic:spPr>
                </pic:pic>
              </a:graphicData>
            </a:graphic>
          </wp:inline>
        </w:drawing>
      </w:r>
    </w:p>
    <w:p w14:paraId="273F3086" w14:textId="4C1A8161"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t xml:space="preserve">Bước 3: Kiểm tra khả năng phục hồi dữ liệu bị mất </w:t>
      </w:r>
    </w:p>
    <w:p w14:paraId="2270B88E" w14:textId="5F013577"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t>Đầu tiên ta xóa toàn bộ bản ghi trong thư mục gốc NguyenThiHuong</w:t>
      </w:r>
    </w:p>
    <w:p w14:paraId="14B2DD19" w14:textId="7E7AF67D" w:rsidR="005941DB" w:rsidRDefault="005941DB" w:rsidP="0077307B">
      <w:pPr>
        <w:rPr>
          <w:rFonts w:ascii="Times New Roman" w:hAnsi="Times New Roman" w:cs="Times New Roman"/>
          <w:sz w:val="28"/>
          <w:szCs w:val="28"/>
          <w:lang w:val="vi-VN"/>
        </w:rPr>
      </w:pPr>
      <w:r w:rsidRPr="005941DB">
        <w:rPr>
          <w:rFonts w:ascii="Times New Roman" w:hAnsi="Times New Roman" w:cs="Times New Roman"/>
          <w:noProof/>
          <w:sz w:val="28"/>
          <w:szCs w:val="28"/>
          <w:lang w:val="vi-VN"/>
        </w:rPr>
        <w:drawing>
          <wp:inline distT="0" distB="0" distL="0" distR="0" wp14:anchorId="64EB6650" wp14:editId="3C22BB86">
            <wp:extent cx="6448425" cy="2558735"/>
            <wp:effectExtent l="0" t="0" r="0" b="0"/>
            <wp:docPr id="143468359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83594" name="Picture 27"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59845" cy="2563267"/>
                    </a:xfrm>
                    <a:prstGeom prst="rect">
                      <a:avLst/>
                    </a:prstGeom>
                    <a:noFill/>
                    <a:ln>
                      <a:noFill/>
                    </a:ln>
                  </pic:spPr>
                </pic:pic>
              </a:graphicData>
            </a:graphic>
          </wp:inline>
        </w:drawing>
      </w:r>
    </w:p>
    <w:p w14:paraId="3E9FA299" w14:textId="3E7C813C"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t>Để khôi phục dữ liệu, ta chuột phải ở file backup1, chọn restore. Chọn khôi phục theo 3 chế độ tùy chọn, và tích chọn thư mục cần khôi phục. Lần lượt chọn full, incre, diffe.</w:t>
      </w:r>
    </w:p>
    <w:p w14:paraId="0F199C7A" w14:textId="46E1B3F9" w:rsidR="005941DB" w:rsidRDefault="005941DB" w:rsidP="0077307B">
      <w:pPr>
        <w:rPr>
          <w:rFonts w:ascii="Times New Roman" w:hAnsi="Times New Roman" w:cs="Times New Roman"/>
          <w:sz w:val="28"/>
          <w:szCs w:val="28"/>
          <w:lang w:val="vi-VN"/>
        </w:rPr>
      </w:pPr>
      <w:r w:rsidRPr="005941DB">
        <w:rPr>
          <w:rFonts w:ascii="Times New Roman" w:hAnsi="Times New Roman" w:cs="Times New Roman"/>
          <w:noProof/>
          <w:sz w:val="28"/>
          <w:szCs w:val="28"/>
          <w:lang w:val="vi-VN"/>
        </w:rPr>
        <w:lastRenderedPageBreak/>
        <w:drawing>
          <wp:inline distT="0" distB="0" distL="0" distR="0" wp14:anchorId="40EA1258" wp14:editId="7B0E223E">
            <wp:extent cx="6648450" cy="1707667"/>
            <wp:effectExtent l="0" t="0" r="0" b="6985"/>
            <wp:docPr id="84905279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52794" name="Picture 28"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54458" cy="1709210"/>
                    </a:xfrm>
                    <a:prstGeom prst="rect">
                      <a:avLst/>
                    </a:prstGeom>
                    <a:noFill/>
                    <a:ln>
                      <a:noFill/>
                    </a:ln>
                  </pic:spPr>
                </pic:pic>
              </a:graphicData>
            </a:graphic>
          </wp:inline>
        </w:drawing>
      </w:r>
    </w:p>
    <w:p w14:paraId="157905CD" w14:textId="23170EA4"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t>Kết quả khôi phục sao lưu toàn bộ thành công.</w:t>
      </w:r>
    </w:p>
    <w:p w14:paraId="29D28387" w14:textId="50B28F99" w:rsidR="005941DB" w:rsidRDefault="005941DB" w:rsidP="0077307B">
      <w:pPr>
        <w:rPr>
          <w:rFonts w:ascii="Times New Roman" w:hAnsi="Times New Roman" w:cs="Times New Roman"/>
          <w:sz w:val="28"/>
          <w:szCs w:val="28"/>
          <w:lang w:val="vi-VN"/>
        </w:rPr>
      </w:pPr>
      <w:r w:rsidRPr="005941DB">
        <w:rPr>
          <w:rFonts w:ascii="Times New Roman" w:hAnsi="Times New Roman" w:cs="Times New Roman"/>
          <w:noProof/>
          <w:sz w:val="28"/>
          <w:szCs w:val="28"/>
          <w:lang w:val="vi-VN"/>
        </w:rPr>
        <w:drawing>
          <wp:inline distT="0" distB="0" distL="0" distR="0" wp14:anchorId="267BD6BD" wp14:editId="4ED82BFC">
            <wp:extent cx="6762750" cy="3674428"/>
            <wp:effectExtent l="0" t="0" r="0" b="2540"/>
            <wp:docPr id="190848450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84500" name="Picture 29"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67652" cy="3677091"/>
                    </a:xfrm>
                    <a:prstGeom prst="rect">
                      <a:avLst/>
                    </a:prstGeom>
                    <a:noFill/>
                    <a:ln>
                      <a:noFill/>
                    </a:ln>
                  </pic:spPr>
                </pic:pic>
              </a:graphicData>
            </a:graphic>
          </wp:inline>
        </w:drawing>
      </w:r>
    </w:p>
    <w:p w14:paraId="28BAD44F" w14:textId="6FE10E1C"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t>Tiếp tục khôi phục với sao lưu incre</w:t>
      </w:r>
    </w:p>
    <w:p w14:paraId="0784E8E2" w14:textId="03127CD5" w:rsidR="005941DB" w:rsidRDefault="005941DB" w:rsidP="0077307B">
      <w:pPr>
        <w:rPr>
          <w:rFonts w:ascii="Times New Roman" w:hAnsi="Times New Roman" w:cs="Times New Roman"/>
          <w:sz w:val="28"/>
          <w:szCs w:val="28"/>
          <w:lang w:val="vi-VN"/>
        </w:rPr>
      </w:pPr>
      <w:r w:rsidRPr="005941DB">
        <w:rPr>
          <w:rFonts w:ascii="Times New Roman" w:hAnsi="Times New Roman" w:cs="Times New Roman"/>
          <w:noProof/>
          <w:sz w:val="28"/>
          <w:szCs w:val="28"/>
          <w:lang w:val="vi-VN"/>
        </w:rPr>
        <w:drawing>
          <wp:inline distT="0" distB="0" distL="0" distR="0" wp14:anchorId="32BC22BD" wp14:editId="10940124">
            <wp:extent cx="6648450" cy="2134891"/>
            <wp:effectExtent l="0" t="0" r="0" b="0"/>
            <wp:docPr id="133909834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98349" name="Picture 30"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50677" cy="2135606"/>
                    </a:xfrm>
                    <a:prstGeom prst="rect">
                      <a:avLst/>
                    </a:prstGeom>
                    <a:noFill/>
                    <a:ln>
                      <a:noFill/>
                    </a:ln>
                  </pic:spPr>
                </pic:pic>
              </a:graphicData>
            </a:graphic>
          </wp:inline>
        </w:drawing>
      </w:r>
    </w:p>
    <w:p w14:paraId="6F74352C" w14:textId="32F6D2D0" w:rsidR="005941DB" w:rsidRDefault="005941DB" w:rsidP="006E24BD">
      <w:pPr>
        <w:jc w:val="center"/>
        <w:rPr>
          <w:rFonts w:ascii="Times New Roman" w:hAnsi="Times New Roman" w:cs="Times New Roman"/>
          <w:sz w:val="28"/>
          <w:szCs w:val="28"/>
          <w:lang w:val="vi-VN"/>
        </w:rPr>
      </w:pPr>
      <w:r w:rsidRPr="005941DB">
        <w:rPr>
          <w:rFonts w:ascii="Times New Roman" w:hAnsi="Times New Roman" w:cs="Times New Roman"/>
          <w:noProof/>
          <w:sz w:val="28"/>
          <w:szCs w:val="28"/>
          <w:lang w:val="vi-VN"/>
        </w:rPr>
        <w:lastRenderedPageBreak/>
        <w:drawing>
          <wp:inline distT="0" distB="0" distL="0" distR="0" wp14:anchorId="34322F54" wp14:editId="42024B35">
            <wp:extent cx="4619625" cy="2924175"/>
            <wp:effectExtent l="0" t="0" r="9525" b="9525"/>
            <wp:docPr id="1330982636"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82636" name="Picture 31"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9625" cy="2924175"/>
                    </a:xfrm>
                    <a:prstGeom prst="rect">
                      <a:avLst/>
                    </a:prstGeom>
                    <a:noFill/>
                    <a:ln>
                      <a:noFill/>
                    </a:ln>
                  </pic:spPr>
                </pic:pic>
              </a:graphicData>
            </a:graphic>
          </wp:inline>
        </w:drawing>
      </w:r>
    </w:p>
    <w:p w14:paraId="7FB5C5DD" w14:textId="3A2A675F" w:rsidR="005941DB" w:rsidRDefault="005941DB" w:rsidP="0077307B">
      <w:pPr>
        <w:rPr>
          <w:rFonts w:ascii="Times New Roman" w:hAnsi="Times New Roman" w:cs="Times New Roman"/>
          <w:sz w:val="28"/>
          <w:szCs w:val="28"/>
          <w:lang w:val="vi-VN"/>
        </w:rPr>
      </w:pPr>
      <w:r>
        <w:rPr>
          <w:rFonts w:ascii="Times New Roman" w:hAnsi="Times New Roman" w:cs="Times New Roman"/>
          <w:sz w:val="28"/>
          <w:szCs w:val="28"/>
          <w:lang w:val="vi-VN"/>
        </w:rPr>
        <w:t>Tiếp tục với khôi phục diffe</w:t>
      </w:r>
    </w:p>
    <w:p w14:paraId="393077F1" w14:textId="566C4DB2" w:rsidR="005941DB" w:rsidRDefault="005941DB" w:rsidP="006E24BD">
      <w:pPr>
        <w:jc w:val="center"/>
        <w:rPr>
          <w:rFonts w:ascii="Times New Roman" w:hAnsi="Times New Roman" w:cs="Times New Roman"/>
          <w:sz w:val="28"/>
          <w:szCs w:val="28"/>
          <w:lang w:val="vi-VN"/>
        </w:rPr>
      </w:pPr>
      <w:r w:rsidRPr="005941DB">
        <w:rPr>
          <w:rFonts w:ascii="Times New Roman" w:hAnsi="Times New Roman" w:cs="Times New Roman"/>
          <w:noProof/>
          <w:sz w:val="28"/>
          <w:szCs w:val="28"/>
          <w:lang w:val="vi-VN"/>
        </w:rPr>
        <w:drawing>
          <wp:inline distT="0" distB="0" distL="0" distR="0" wp14:anchorId="79F58809" wp14:editId="61B375AD">
            <wp:extent cx="5581650" cy="1748400"/>
            <wp:effectExtent l="0" t="0" r="0" b="4445"/>
            <wp:docPr id="461815903"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5903" name="Picture 32"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8888" cy="1750667"/>
                    </a:xfrm>
                    <a:prstGeom prst="rect">
                      <a:avLst/>
                    </a:prstGeom>
                    <a:noFill/>
                    <a:ln>
                      <a:noFill/>
                    </a:ln>
                  </pic:spPr>
                </pic:pic>
              </a:graphicData>
            </a:graphic>
          </wp:inline>
        </w:drawing>
      </w:r>
      <w:r w:rsidRPr="005941DB">
        <w:rPr>
          <w:rFonts w:ascii="Times New Roman" w:hAnsi="Times New Roman" w:cs="Times New Roman"/>
          <w:noProof/>
          <w:sz w:val="28"/>
          <w:szCs w:val="28"/>
          <w:lang w:val="vi-VN"/>
        </w:rPr>
        <w:drawing>
          <wp:inline distT="0" distB="0" distL="0" distR="0" wp14:anchorId="10A0AC97" wp14:editId="2244251B">
            <wp:extent cx="5467350" cy="3771458"/>
            <wp:effectExtent l="0" t="0" r="0" b="635"/>
            <wp:docPr id="1230766360"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66360" name="Picture 33"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7957" cy="3785673"/>
                    </a:xfrm>
                    <a:prstGeom prst="rect">
                      <a:avLst/>
                    </a:prstGeom>
                    <a:noFill/>
                    <a:ln>
                      <a:noFill/>
                    </a:ln>
                  </pic:spPr>
                </pic:pic>
              </a:graphicData>
            </a:graphic>
          </wp:inline>
        </w:drawing>
      </w:r>
    </w:p>
    <w:p w14:paraId="67292FCD" w14:textId="5CD392D1" w:rsidR="001226FA" w:rsidRPr="00D14A5E" w:rsidRDefault="001226FA" w:rsidP="0077307B">
      <w:pPr>
        <w:rPr>
          <w:rFonts w:ascii="Times New Roman" w:hAnsi="Times New Roman" w:cs="Times New Roman"/>
          <w:i/>
          <w:iCs/>
          <w:sz w:val="28"/>
          <w:szCs w:val="28"/>
          <w:lang w:val="vi-VN"/>
        </w:rPr>
      </w:pPr>
      <w:r w:rsidRPr="00D14A5E">
        <w:rPr>
          <w:rFonts w:ascii="Times New Roman" w:hAnsi="Times New Roman" w:cs="Times New Roman"/>
          <w:i/>
          <w:iCs/>
          <w:sz w:val="28"/>
          <w:szCs w:val="28"/>
          <w:lang w:val="vi-VN"/>
        </w:rPr>
        <w:lastRenderedPageBreak/>
        <w:t xml:space="preserve">2.2. Sao lưu trên Linux </w:t>
      </w:r>
    </w:p>
    <w:p w14:paraId="037E49F7" w14:textId="467422C9" w:rsidR="001226FA" w:rsidRDefault="001226FA" w:rsidP="0077307B">
      <w:pPr>
        <w:rPr>
          <w:rFonts w:ascii="Times New Roman" w:hAnsi="Times New Roman" w:cs="Times New Roman"/>
          <w:sz w:val="28"/>
          <w:szCs w:val="28"/>
          <w:lang w:val="vi-VN"/>
        </w:rPr>
      </w:pPr>
      <w:r w:rsidRPr="001226FA">
        <w:rPr>
          <w:rFonts w:ascii="Times New Roman" w:hAnsi="Times New Roman" w:cs="Times New Roman"/>
          <w:b/>
          <w:bCs/>
          <w:sz w:val="28"/>
          <w:szCs w:val="28"/>
          <w:lang w:val="vi-VN"/>
        </w:rPr>
        <w:t>NFS (Network File System)</w:t>
      </w:r>
      <w:r w:rsidRPr="001226FA">
        <w:rPr>
          <w:rFonts w:ascii="Times New Roman" w:hAnsi="Times New Roman" w:cs="Times New Roman"/>
          <w:sz w:val="28"/>
          <w:szCs w:val="28"/>
          <w:lang w:val="vi-VN"/>
        </w:rPr>
        <w:t xml:space="preserve"> là một giao thức hệ thống tệp tin phân tán, cho phép người dùng</w:t>
      </w:r>
      <w:r w:rsidR="005941DB">
        <w:rPr>
          <w:rFonts w:ascii="Times New Roman" w:hAnsi="Times New Roman" w:cs="Times New Roman"/>
          <w:sz w:val="28"/>
          <w:szCs w:val="28"/>
          <w:lang w:val="vi-VN"/>
        </w:rPr>
        <w:t xml:space="preserve"> kết nối,</w:t>
      </w:r>
      <w:r w:rsidRPr="001226FA">
        <w:rPr>
          <w:rFonts w:ascii="Times New Roman" w:hAnsi="Times New Roman" w:cs="Times New Roman"/>
          <w:sz w:val="28"/>
          <w:szCs w:val="28"/>
          <w:lang w:val="vi-VN"/>
        </w:rPr>
        <w:t xml:space="preserve"> truy cập các tệp tin qua mạng theo cách tương tự như cách họ truy cập các tệp tin trên ổ đĩa cục bộ.</w:t>
      </w:r>
      <w:r>
        <w:rPr>
          <w:rFonts w:ascii="Times New Roman" w:hAnsi="Times New Roman" w:cs="Times New Roman"/>
          <w:sz w:val="28"/>
          <w:szCs w:val="28"/>
          <w:lang w:val="vi-VN"/>
        </w:rPr>
        <w:t xml:space="preserve"> </w:t>
      </w:r>
      <w:r w:rsidRPr="001226FA">
        <w:rPr>
          <w:rFonts w:ascii="Times New Roman" w:hAnsi="Times New Roman" w:cs="Times New Roman"/>
          <w:sz w:val="28"/>
          <w:szCs w:val="28"/>
          <w:lang w:val="vi-VN"/>
        </w:rPr>
        <w:t>Cho phép các máy trạm hoặc máy chủ chạy hệ điều hành Linux, Unix, hoặc macOS</w:t>
      </w:r>
      <w:r w:rsidR="005941DB">
        <w:rPr>
          <w:rFonts w:ascii="Times New Roman" w:hAnsi="Times New Roman" w:cs="Times New Roman"/>
          <w:sz w:val="28"/>
          <w:szCs w:val="28"/>
          <w:lang w:val="vi-VN"/>
        </w:rPr>
        <w:t xml:space="preserve"> khác nhau</w:t>
      </w:r>
      <w:r w:rsidRPr="001226FA">
        <w:rPr>
          <w:rFonts w:ascii="Times New Roman" w:hAnsi="Times New Roman" w:cs="Times New Roman"/>
          <w:sz w:val="28"/>
          <w:szCs w:val="28"/>
          <w:lang w:val="vi-VN"/>
        </w:rPr>
        <w:t xml:space="preserve"> có thể truy </w:t>
      </w:r>
      <w:r w:rsidR="005941DB">
        <w:rPr>
          <w:rFonts w:ascii="Times New Roman" w:hAnsi="Times New Roman" w:cs="Times New Roman"/>
          <w:sz w:val="28"/>
          <w:szCs w:val="28"/>
          <w:lang w:val="vi-VN"/>
        </w:rPr>
        <w:t>cập, ghi</w:t>
      </w:r>
      <w:r w:rsidRPr="001226FA">
        <w:rPr>
          <w:rFonts w:ascii="Times New Roman" w:hAnsi="Times New Roman" w:cs="Times New Roman"/>
          <w:sz w:val="28"/>
          <w:szCs w:val="28"/>
          <w:lang w:val="vi-VN"/>
        </w:rPr>
        <w:t xml:space="preserve"> và chia sẻ tệp tin trên Windows Server một cách tự nhiên và hiệu </w:t>
      </w:r>
      <w:r>
        <w:rPr>
          <w:rFonts w:ascii="Times New Roman" w:hAnsi="Times New Roman" w:cs="Times New Roman"/>
          <w:sz w:val="28"/>
          <w:szCs w:val="28"/>
          <w:lang w:val="vi-VN"/>
        </w:rPr>
        <w:t>quả.</w:t>
      </w:r>
    </w:p>
    <w:p w14:paraId="65C84FA9" w14:textId="2B825BEB" w:rsidR="002147B8" w:rsidRPr="002147B8" w:rsidRDefault="002147B8" w:rsidP="0077307B">
      <w:pPr>
        <w:rPr>
          <w:rFonts w:ascii="Times New Roman" w:hAnsi="Times New Roman" w:cs="Times New Roman"/>
          <w:sz w:val="28"/>
          <w:szCs w:val="28"/>
          <w:lang w:val="vi-VN"/>
        </w:rPr>
      </w:pPr>
      <w:r>
        <w:rPr>
          <w:rFonts w:ascii="Times New Roman" w:hAnsi="Times New Roman" w:cs="Times New Roman"/>
          <w:sz w:val="28"/>
          <w:szCs w:val="28"/>
          <w:lang w:val="vi-VN"/>
        </w:rPr>
        <w:t>Để sao lưu dữ liệu trên Linux, ta sẽ cần dùng một thư mục trung gian được mapping với ổ cứng của windows server, nhờ windows server lưu trữ hộ dữ liệu. Và để lấy được dữ liệu để khôi phục, ta sẽ cần công cụ NFS để truy cập dữ liệu khôi phục trên windows một cách tự nhiên.</w:t>
      </w:r>
    </w:p>
    <w:p w14:paraId="4904BB06" w14:textId="028BE950" w:rsidR="005941DB" w:rsidRDefault="005941DB" w:rsidP="0077307B">
      <w:p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Mô hình cài đặt: </w:t>
      </w:r>
    </w:p>
    <w:p w14:paraId="2EE7A9FB" w14:textId="692C9E09" w:rsidR="002147B8" w:rsidRDefault="002147B8" w:rsidP="006E24BD">
      <w:pPr>
        <w:jc w:val="center"/>
        <w:rPr>
          <w:rFonts w:ascii="Times New Roman" w:hAnsi="Times New Roman" w:cs="Times New Roman"/>
          <w:sz w:val="28"/>
          <w:szCs w:val="28"/>
          <w:lang w:val="vi-VN"/>
        </w:rPr>
      </w:pPr>
      <w:r>
        <w:rPr>
          <w:noProof/>
        </w:rPr>
        <w:drawing>
          <wp:inline distT="0" distB="0" distL="0" distR="0" wp14:anchorId="16BDC56A" wp14:editId="6FB79E6D">
            <wp:extent cx="6115050" cy="1752600"/>
            <wp:effectExtent l="0" t="0" r="0" b="0"/>
            <wp:docPr id="973576642" name="Picture 34" descr="A close-up of a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76642" name="Picture 34" descr="A close-up of a switch&#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1752600"/>
                    </a:xfrm>
                    <a:prstGeom prst="rect">
                      <a:avLst/>
                    </a:prstGeom>
                    <a:noFill/>
                    <a:ln>
                      <a:noFill/>
                    </a:ln>
                  </pic:spPr>
                </pic:pic>
              </a:graphicData>
            </a:graphic>
          </wp:inline>
        </w:drawing>
      </w:r>
    </w:p>
    <w:p w14:paraId="7670CE2B" w14:textId="2B68A3BA" w:rsidR="002147B8" w:rsidRDefault="002147B8" w:rsidP="0077307B">
      <w:pPr>
        <w:rPr>
          <w:rFonts w:ascii="Times New Roman" w:hAnsi="Times New Roman" w:cs="Times New Roman"/>
          <w:sz w:val="28"/>
          <w:szCs w:val="28"/>
          <w:lang w:val="vi-VN"/>
        </w:rPr>
      </w:pPr>
      <w:r>
        <w:rPr>
          <w:rFonts w:ascii="Times New Roman" w:hAnsi="Times New Roman" w:cs="Times New Roman"/>
          <w:sz w:val="28"/>
          <w:szCs w:val="28"/>
          <w:lang w:val="vi-VN"/>
        </w:rPr>
        <w:t>Bước 1: Chuẩn bị</w:t>
      </w:r>
    </w:p>
    <w:p w14:paraId="73DD4058" w14:textId="24607D66" w:rsidR="002147B8" w:rsidRDefault="002147B8" w:rsidP="0077307B">
      <w:pPr>
        <w:rPr>
          <w:rFonts w:ascii="Times New Roman" w:hAnsi="Times New Roman" w:cs="Times New Roman"/>
          <w:sz w:val="28"/>
          <w:szCs w:val="28"/>
          <w:lang w:val="vi-VN"/>
        </w:rPr>
      </w:pPr>
      <w:r>
        <w:rPr>
          <w:rFonts w:ascii="Times New Roman" w:hAnsi="Times New Roman" w:cs="Times New Roman"/>
          <w:sz w:val="28"/>
          <w:szCs w:val="28"/>
          <w:lang w:val="vi-VN"/>
        </w:rPr>
        <w:t>Cài đặt NFS server như dưới</w:t>
      </w:r>
    </w:p>
    <w:p w14:paraId="096A10B2" w14:textId="24C74846" w:rsidR="002147B8" w:rsidRDefault="002147B8" w:rsidP="002147B8">
      <w:pPr>
        <w:rPr>
          <w:rFonts w:ascii="Times New Roman" w:hAnsi="Times New Roman" w:cs="Times New Roman"/>
          <w:sz w:val="28"/>
          <w:szCs w:val="28"/>
          <w:lang w:val="vi-VN"/>
        </w:rPr>
      </w:pPr>
      <w:r w:rsidRPr="002147B8">
        <w:rPr>
          <w:rFonts w:ascii="Times New Roman" w:hAnsi="Times New Roman" w:cs="Times New Roman"/>
          <w:sz w:val="28"/>
          <w:szCs w:val="28"/>
          <w:lang w:val="vi-VN"/>
        </w:rPr>
        <w:t>Server Manager → Manage → Add Roles and Features → File and Storage Service → Server for NFS</w:t>
      </w:r>
    </w:p>
    <w:p w14:paraId="1CE63A11" w14:textId="38FF13F8" w:rsidR="002147B8" w:rsidRDefault="002147B8" w:rsidP="006E24BD">
      <w:pPr>
        <w:jc w:val="center"/>
        <w:rPr>
          <w:rFonts w:ascii="Times New Roman" w:hAnsi="Times New Roman" w:cs="Times New Roman"/>
          <w:sz w:val="28"/>
          <w:szCs w:val="28"/>
          <w:lang w:val="vi-VN"/>
        </w:rPr>
      </w:pPr>
      <w:r w:rsidRPr="002147B8">
        <w:rPr>
          <w:rFonts w:ascii="Times New Roman" w:hAnsi="Times New Roman" w:cs="Times New Roman"/>
          <w:noProof/>
          <w:sz w:val="28"/>
          <w:szCs w:val="28"/>
          <w:lang w:val="vi-VN"/>
        </w:rPr>
        <w:lastRenderedPageBreak/>
        <w:drawing>
          <wp:inline distT="0" distB="0" distL="0" distR="0" wp14:anchorId="77CF69E3" wp14:editId="7816E7D9">
            <wp:extent cx="4953000" cy="3241533"/>
            <wp:effectExtent l="0" t="0" r="0" b="0"/>
            <wp:docPr id="170964017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40172" name="Picture 35"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6653" cy="3276646"/>
                    </a:xfrm>
                    <a:prstGeom prst="rect">
                      <a:avLst/>
                    </a:prstGeom>
                    <a:noFill/>
                    <a:ln>
                      <a:noFill/>
                    </a:ln>
                  </pic:spPr>
                </pic:pic>
              </a:graphicData>
            </a:graphic>
          </wp:inline>
        </w:drawing>
      </w:r>
    </w:p>
    <w:p w14:paraId="31515B76" w14:textId="22AD30ED" w:rsidR="002147B8" w:rsidRDefault="002147B8" w:rsidP="0077307B">
      <w:pPr>
        <w:rPr>
          <w:rFonts w:ascii="Times New Roman" w:hAnsi="Times New Roman" w:cs="Times New Roman"/>
          <w:sz w:val="28"/>
          <w:szCs w:val="28"/>
          <w:lang w:val="vi-VN"/>
        </w:rPr>
      </w:pPr>
      <w:r>
        <w:rPr>
          <w:rFonts w:ascii="Times New Roman" w:hAnsi="Times New Roman" w:cs="Times New Roman"/>
          <w:sz w:val="28"/>
          <w:szCs w:val="28"/>
          <w:lang w:val="vi-VN"/>
        </w:rPr>
        <w:t>Kiểm tra ping trên ubuntu đến winserver</w:t>
      </w:r>
    </w:p>
    <w:p w14:paraId="2B394A6C" w14:textId="435E13D2" w:rsidR="002147B8" w:rsidRDefault="002147B8" w:rsidP="006E24BD">
      <w:pPr>
        <w:jc w:val="center"/>
        <w:rPr>
          <w:rFonts w:ascii="Times New Roman" w:hAnsi="Times New Roman" w:cs="Times New Roman"/>
          <w:sz w:val="28"/>
          <w:szCs w:val="28"/>
          <w:lang w:val="vi-VN"/>
        </w:rPr>
      </w:pPr>
      <w:r w:rsidRPr="002147B8">
        <w:rPr>
          <w:rFonts w:ascii="Times New Roman" w:hAnsi="Times New Roman" w:cs="Times New Roman"/>
          <w:noProof/>
          <w:sz w:val="28"/>
          <w:szCs w:val="28"/>
          <w:lang w:val="vi-VN"/>
        </w:rPr>
        <w:drawing>
          <wp:inline distT="0" distB="0" distL="0" distR="0" wp14:anchorId="19764DB8" wp14:editId="7E6A4465">
            <wp:extent cx="6448425" cy="1974691"/>
            <wp:effectExtent l="0" t="0" r="0" b="6985"/>
            <wp:docPr id="1456186035"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86035" name="Picture 36" descr="A screenshot of a computer progra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57959" cy="1977611"/>
                    </a:xfrm>
                    <a:prstGeom prst="rect">
                      <a:avLst/>
                    </a:prstGeom>
                    <a:noFill/>
                    <a:ln>
                      <a:noFill/>
                    </a:ln>
                  </pic:spPr>
                </pic:pic>
              </a:graphicData>
            </a:graphic>
          </wp:inline>
        </w:drawing>
      </w:r>
    </w:p>
    <w:p w14:paraId="2D810828" w14:textId="21682F0E" w:rsidR="002147B8" w:rsidRDefault="002147B8" w:rsidP="0077307B">
      <w:pPr>
        <w:rPr>
          <w:rFonts w:ascii="Times New Roman" w:hAnsi="Times New Roman" w:cs="Times New Roman"/>
          <w:sz w:val="28"/>
          <w:szCs w:val="28"/>
          <w:lang w:val="vi-VN"/>
        </w:rPr>
      </w:pPr>
      <w:r>
        <w:rPr>
          <w:rFonts w:ascii="Times New Roman" w:hAnsi="Times New Roman" w:cs="Times New Roman"/>
          <w:sz w:val="28"/>
          <w:szCs w:val="28"/>
          <w:lang w:val="vi-VN"/>
        </w:rPr>
        <w:t>Kiểm tra ping từ winserver đến ubuntu</w:t>
      </w:r>
    </w:p>
    <w:p w14:paraId="20D35C03" w14:textId="6B6B0804" w:rsidR="002147B8" w:rsidRDefault="002147B8" w:rsidP="006E24BD">
      <w:pPr>
        <w:jc w:val="center"/>
        <w:rPr>
          <w:rFonts w:ascii="Times New Roman" w:hAnsi="Times New Roman" w:cs="Times New Roman"/>
          <w:sz w:val="28"/>
          <w:szCs w:val="28"/>
          <w:lang w:val="vi-VN"/>
        </w:rPr>
      </w:pPr>
      <w:r w:rsidRPr="002147B8">
        <w:rPr>
          <w:rFonts w:ascii="Times New Roman" w:hAnsi="Times New Roman" w:cs="Times New Roman"/>
          <w:noProof/>
          <w:sz w:val="28"/>
          <w:szCs w:val="28"/>
          <w:lang w:val="vi-VN"/>
        </w:rPr>
        <w:drawing>
          <wp:inline distT="0" distB="0" distL="0" distR="0" wp14:anchorId="350209D1" wp14:editId="38FC82D1">
            <wp:extent cx="6486525" cy="2495682"/>
            <wp:effectExtent l="0" t="0" r="0" b="0"/>
            <wp:docPr id="2001963284"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3284" name="Picture 37"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02300" cy="2501751"/>
                    </a:xfrm>
                    <a:prstGeom prst="rect">
                      <a:avLst/>
                    </a:prstGeom>
                    <a:noFill/>
                    <a:ln>
                      <a:noFill/>
                    </a:ln>
                  </pic:spPr>
                </pic:pic>
              </a:graphicData>
            </a:graphic>
          </wp:inline>
        </w:drawing>
      </w:r>
    </w:p>
    <w:p w14:paraId="5DA2AB6C" w14:textId="1F6DBB37" w:rsidR="002147B8" w:rsidRDefault="002147B8" w:rsidP="0077307B">
      <w:pPr>
        <w:rPr>
          <w:rFonts w:ascii="Times New Roman" w:hAnsi="Times New Roman" w:cs="Times New Roman"/>
          <w:sz w:val="28"/>
          <w:szCs w:val="28"/>
          <w:lang w:val="vi-VN"/>
        </w:rPr>
      </w:pPr>
      <w:r>
        <w:rPr>
          <w:rFonts w:ascii="Times New Roman" w:hAnsi="Times New Roman" w:cs="Times New Roman"/>
          <w:sz w:val="28"/>
          <w:szCs w:val="28"/>
          <w:lang w:val="vi-VN"/>
        </w:rPr>
        <w:lastRenderedPageBreak/>
        <w:t>Kiểm tra ping internet</w:t>
      </w:r>
    </w:p>
    <w:p w14:paraId="1EFF2D7A" w14:textId="70643DBC" w:rsidR="002147B8" w:rsidRDefault="002147B8" w:rsidP="0077307B">
      <w:pPr>
        <w:rPr>
          <w:rFonts w:ascii="Times New Roman" w:hAnsi="Times New Roman" w:cs="Times New Roman"/>
          <w:sz w:val="28"/>
          <w:szCs w:val="28"/>
          <w:lang w:val="vi-VN"/>
        </w:rPr>
      </w:pPr>
      <w:r w:rsidRPr="002147B8">
        <w:rPr>
          <w:rFonts w:ascii="Times New Roman" w:hAnsi="Times New Roman" w:cs="Times New Roman"/>
          <w:noProof/>
          <w:sz w:val="28"/>
          <w:szCs w:val="28"/>
          <w:lang w:val="vi-VN"/>
        </w:rPr>
        <w:drawing>
          <wp:inline distT="0" distB="0" distL="0" distR="0" wp14:anchorId="6C7ACD5A" wp14:editId="50EE0FD0">
            <wp:extent cx="6543675" cy="2237733"/>
            <wp:effectExtent l="0" t="0" r="0" b="0"/>
            <wp:docPr id="643792730" name="Picture 3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2730" name="Picture 38" descr="A computer screen shot of a progra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71214" cy="2247151"/>
                    </a:xfrm>
                    <a:prstGeom prst="rect">
                      <a:avLst/>
                    </a:prstGeom>
                    <a:noFill/>
                    <a:ln>
                      <a:noFill/>
                    </a:ln>
                  </pic:spPr>
                </pic:pic>
              </a:graphicData>
            </a:graphic>
          </wp:inline>
        </w:drawing>
      </w:r>
    </w:p>
    <w:p w14:paraId="7DB09836" w14:textId="4CEC26BD" w:rsidR="002147B8" w:rsidRDefault="002147B8" w:rsidP="0077307B">
      <w:pPr>
        <w:rPr>
          <w:rFonts w:ascii="Times New Roman" w:hAnsi="Times New Roman" w:cs="Times New Roman"/>
          <w:sz w:val="28"/>
          <w:szCs w:val="28"/>
          <w:lang w:val="vi-VN"/>
        </w:rPr>
      </w:pPr>
      <w:r>
        <w:rPr>
          <w:rFonts w:ascii="Times New Roman" w:hAnsi="Times New Roman" w:cs="Times New Roman"/>
          <w:sz w:val="28"/>
          <w:szCs w:val="28"/>
          <w:lang w:val="vi-VN"/>
        </w:rPr>
        <w:t>Sử dụng luôn thư mục NguyenThiHuong trong ổ cứng Backup để cấu hình chia sẻ NFS sharing.</w:t>
      </w:r>
    </w:p>
    <w:p w14:paraId="3078EB1E" w14:textId="713A0C1F" w:rsidR="002147B8" w:rsidRDefault="002147B8" w:rsidP="002147B8">
      <w:pPr>
        <w:rPr>
          <w:rFonts w:ascii="Times New Roman" w:hAnsi="Times New Roman" w:cs="Times New Roman"/>
          <w:sz w:val="28"/>
          <w:szCs w:val="28"/>
          <w:lang w:val="vi-VN"/>
        </w:rPr>
      </w:pPr>
      <w:r w:rsidRPr="002147B8">
        <w:rPr>
          <w:rFonts w:ascii="Times New Roman" w:hAnsi="Times New Roman" w:cs="Times New Roman"/>
          <w:sz w:val="28"/>
          <w:szCs w:val="28"/>
          <w:lang w:val="vi-VN"/>
        </w:rPr>
        <w:t>Phải chuột vào th</w:t>
      </w:r>
      <w:r w:rsidRPr="002147B8">
        <w:rPr>
          <w:rFonts w:ascii="Times New Roman" w:hAnsi="Times New Roman" w:cs="Times New Roman" w:hint="cs"/>
          <w:sz w:val="28"/>
          <w:szCs w:val="28"/>
          <w:lang w:val="vi-VN"/>
        </w:rPr>
        <w:t>ư</w:t>
      </w:r>
      <w:r w:rsidRPr="002147B8">
        <w:rPr>
          <w:rFonts w:ascii="Times New Roman" w:hAnsi="Times New Roman" w:cs="Times New Roman"/>
          <w:sz w:val="28"/>
          <w:szCs w:val="28"/>
          <w:lang w:val="vi-VN"/>
        </w:rPr>
        <w:t xml:space="preserve"> mục Backup → Properties → NFS Sharing → Manage NFS</w:t>
      </w:r>
      <w:r>
        <w:rPr>
          <w:rFonts w:ascii="Times New Roman" w:hAnsi="Times New Roman" w:cs="Times New Roman"/>
          <w:sz w:val="28"/>
          <w:szCs w:val="28"/>
          <w:lang w:val="vi-VN"/>
        </w:rPr>
        <w:t xml:space="preserve"> </w:t>
      </w:r>
      <w:r w:rsidRPr="002147B8">
        <w:rPr>
          <w:rFonts w:ascii="Times New Roman" w:hAnsi="Times New Roman" w:cs="Times New Roman"/>
          <w:sz w:val="28"/>
          <w:szCs w:val="28"/>
          <w:lang w:val="vi-VN"/>
        </w:rPr>
        <w:t>Sharing. Tích vào tùy chọn nh</w:t>
      </w:r>
      <w:r w:rsidRPr="002147B8">
        <w:rPr>
          <w:rFonts w:ascii="Times New Roman" w:hAnsi="Times New Roman" w:cs="Times New Roman" w:hint="cs"/>
          <w:sz w:val="28"/>
          <w:szCs w:val="28"/>
          <w:lang w:val="vi-VN"/>
        </w:rPr>
        <w:t>ư</w:t>
      </w:r>
      <w:r w:rsidRPr="002147B8">
        <w:rPr>
          <w:rFonts w:ascii="Times New Roman" w:hAnsi="Times New Roman" w:cs="Times New Roman"/>
          <w:sz w:val="28"/>
          <w:szCs w:val="28"/>
          <w:lang w:val="vi-VN"/>
        </w:rPr>
        <w:t xml:space="preserve"> hình:</w:t>
      </w:r>
    </w:p>
    <w:p w14:paraId="2528820E" w14:textId="27A1630E" w:rsidR="002147B8" w:rsidRDefault="002147B8" w:rsidP="002147B8">
      <w:pPr>
        <w:rPr>
          <w:rFonts w:ascii="Times New Roman" w:hAnsi="Times New Roman" w:cs="Times New Roman"/>
          <w:sz w:val="28"/>
          <w:szCs w:val="28"/>
          <w:lang w:val="vi-VN"/>
        </w:rPr>
      </w:pPr>
      <w:r w:rsidRPr="002147B8">
        <w:rPr>
          <w:rFonts w:ascii="Times New Roman" w:hAnsi="Times New Roman" w:cs="Times New Roman"/>
          <w:noProof/>
          <w:sz w:val="28"/>
          <w:szCs w:val="28"/>
          <w:lang w:val="vi-VN"/>
        </w:rPr>
        <w:drawing>
          <wp:inline distT="0" distB="0" distL="0" distR="0" wp14:anchorId="27ABC41F" wp14:editId="2A27D966">
            <wp:extent cx="6800850" cy="4918022"/>
            <wp:effectExtent l="0" t="0" r="0" b="0"/>
            <wp:docPr id="1748371687"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71687" name="Picture 39"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06151" cy="4921855"/>
                    </a:xfrm>
                    <a:prstGeom prst="rect">
                      <a:avLst/>
                    </a:prstGeom>
                    <a:noFill/>
                    <a:ln>
                      <a:noFill/>
                    </a:ln>
                  </pic:spPr>
                </pic:pic>
              </a:graphicData>
            </a:graphic>
          </wp:inline>
        </w:drawing>
      </w:r>
    </w:p>
    <w:p w14:paraId="40A21801" w14:textId="551B18BB" w:rsidR="005216D1" w:rsidRDefault="005216D1" w:rsidP="002147B8">
      <w:pPr>
        <w:rPr>
          <w:rFonts w:ascii="Times New Roman" w:hAnsi="Times New Roman" w:cs="Times New Roman"/>
          <w:sz w:val="28"/>
          <w:szCs w:val="28"/>
          <w:lang w:val="vi-VN"/>
        </w:rPr>
      </w:pPr>
      <w:r>
        <w:rPr>
          <w:rFonts w:ascii="Times New Roman" w:hAnsi="Times New Roman" w:cs="Times New Roman"/>
          <w:sz w:val="28"/>
          <w:szCs w:val="28"/>
          <w:lang w:val="vi-VN"/>
        </w:rPr>
        <w:lastRenderedPageBreak/>
        <w:t>Nếu gặp lỗi ở bước sau trên máy linux khi mở tệp tin mapping, ta vào permission và add IP của máy ubuntu, cấp quyền read-write.</w:t>
      </w:r>
    </w:p>
    <w:p w14:paraId="19D7A62B" w14:textId="0F22AF0C" w:rsidR="002147B8" w:rsidRDefault="002147B8" w:rsidP="002147B8">
      <w:pPr>
        <w:rPr>
          <w:rFonts w:ascii="Times New Roman" w:hAnsi="Times New Roman" w:cs="Times New Roman"/>
          <w:sz w:val="28"/>
          <w:szCs w:val="28"/>
          <w:lang w:val="vi-VN"/>
        </w:rPr>
      </w:pPr>
      <w:r>
        <w:rPr>
          <w:rFonts w:ascii="Times New Roman" w:hAnsi="Times New Roman" w:cs="Times New Roman"/>
          <w:sz w:val="28"/>
          <w:szCs w:val="28"/>
          <w:lang w:val="vi-VN"/>
        </w:rPr>
        <w:t>Tiếp vào security, xem lại quyền trên thư mục, đảm bảo mọi người truy cập đến có full quyền hoặc ít nhất có quyền modify.</w:t>
      </w:r>
    </w:p>
    <w:p w14:paraId="07FE36E6" w14:textId="356FB74C" w:rsidR="002147B8" w:rsidRDefault="002147B8" w:rsidP="006E24BD">
      <w:pPr>
        <w:jc w:val="center"/>
        <w:rPr>
          <w:rFonts w:ascii="Times New Roman" w:hAnsi="Times New Roman" w:cs="Times New Roman"/>
          <w:sz w:val="28"/>
          <w:szCs w:val="28"/>
          <w:lang w:val="vi-VN"/>
        </w:rPr>
      </w:pPr>
      <w:r w:rsidRPr="002147B8">
        <w:rPr>
          <w:rFonts w:ascii="Times New Roman" w:hAnsi="Times New Roman" w:cs="Times New Roman"/>
          <w:noProof/>
          <w:sz w:val="28"/>
          <w:szCs w:val="28"/>
          <w:lang w:val="vi-VN"/>
        </w:rPr>
        <w:drawing>
          <wp:inline distT="0" distB="0" distL="0" distR="0" wp14:anchorId="7FB95E44" wp14:editId="7E58F303">
            <wp:extent cx="4657725" cy="5829300"/>
            <wp:effectExtent l="0" t="0" r="9525" b="0"/>
            <wp:docPr id="1818066464"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66464" name="Picture 40"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57725" cy="5829300"/>
                    </a:xfrm>
                    <a:prstGeom prst="rect">
                      <a:avLst/>
                    </a:prstGeom>
                    <a:noFill/>
                    <a:ln>
                      <a:noFill/>
                    </a:ln>
                  </pic:spPr>
                </pic:pic>
              </a:graphicData>
            </a:graphic>
          </wp:inline>
        </w:drawing>
      </w:r>
    </w:p>
    <w:p w14:paraId="792B4173" w14:textId="66B12962" w:rsidR="005216D1" w:rsidRDefault="005216D1" w:rsidP="002147B8">
      <w:pPr>
        <w:rPr>
          <w:rFonts w:ascii="Times New Roman" w:hAnsi="Times New Roman" w:cs="Times New Roman"/>
          <w:sz w:val="28"/>
          <w:szCs w:val="28"/>
          <w:lang w:val="vi-VN"/>
        </w:rPr>
      </w:pPr>
      <w:r>
        <w:rPr>
          <w:rFonts w:ascii="Times New Roman" w:hAnsi="Times New Roman" w:cs="Times New Roman"/>
          <w:sz w:val="28"/>
          <w:szCs w:val="28"/>
          <w:lang w:val="vi-VN"/>
        </w:rPr>
        <w:t>Bước 2: Ánh xạ thư mục trên linux với thư mục chia sẻ trên windows</w:t>
      </w:r>
    </w:p>
    <w:p w14:paraId="3D333379" w14:textId="77777777" w:rsid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Trên máy chủ Ubuntu cài đặt gói th</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 xml:space="preserve"> viện NFS-common </w:t>
      </w:r>
    </w:p>
    <w:p w14:paraId="644963A2" w14:textId="1054D6A8" w:rsidR="005216D1" w:rsidRPr="005216D1" w:rsidRDefault="005216D1" w:rsidP="005216D1">
      <w:pPr>
        <w:rPr>
          <w:rFonts w:ascii="Times New Roman" w:hAnsi="Times New Roman" w:cs="Times New Roman"/>
          <w:sz w:val="28"/>
          <w:szCs w:val="28"/>
          <w:lang w:val="vi-VN"/>
        </w:rPr>
      </w:pPr>
      <w:r>
        <w:rPr>
          <w:rFonts w:ascii="Times New Roman" w:hAnsi="Times New Roman" w:cs="Times New Roman"/>
          <w:sz w:val="28"/>
          <w:szCs w:val="28"/>
          <w:lang w:val="vi-VN"/>
        </w:rPr>
        <w:t>$sudo apt update</w:t>
      </w:r>
    </w:p>
    <w:p w14:paraId="704A6C77" w14:textId="77777777"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 xml:space="preserve">$sudo apt-get install nfs-common </w:t>
      </w:r>
    </w:p>
    <w:p w14:paraId="72300451" w14:textId="78ADB8D0"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lastRenderedPageBreak/>
        <w:t>Tạo th</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 xml:space="preserve"> mục l</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u trữ dữ liệu sao l</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u trên linux (đây là th</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 xml:space="preserve"> mục trung gian</w:t>
      </w:r>
      <w:r>
        <w:rPr>
          <w:rFonts w:ascii="Times New Roman" w:hAnsi="Times New Roman" w:cs="Times New Roman"/>
          <w:sz w:val="28"/>
          <w:szCs w:val="28"/>
          <w:lang w:val="vi-VN"/>
        </w:rPr>
        <w:t xml:space="preserve"> giữa linux và windows):</w:t>
      </w:r>
      <w:r w:rsidRPr="005216D1">
        <w:rPr>
          <w:rFonts w:ascii="Times New Roman" w:hAnsi="Times New Roman" w:cs="Times New Roman"/>
          <w:sz w:val="28"/>
          <w:szCs w:val="28"/>
          <w:lang w:val="vi-VN"/>
        </w:rPr>
        <w:t xml:space="preserve"> </w:t>
      </w:r>
    </w:p>
    <w:p w14:paraId="372297A1" w14:textId="00CC1B25"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$sudo mkdir /</w:t>
      </w:r>
      <w:r>
        <w:rPr>
          <w:rFonts w:ascii="Times New Roman" w:hAnsi="Times New Roman" w:cs="Times New Roman"/>
          <w:sz w:val="28"/>
          <w:szCs w:val="28"/>
          <w:lang w:val="vi-VN"/>
        </w:rPr>
        <w:t>nguyenthihuong_backup</w:t>
      </w:r>
    </w:p>
    <w:p w14:paraId="12DA7CCA" w14:textId="6B48D7C5" w:rsidR="005216D1" w:rsidRDefault="005216D1" w:rsidP="006E24BD">
      <w:pPr>
        <w:jc w:val="center"/>
        <w:rPr>
          <w:rFonts w:ascii="Times New Roman" w:hAnsi="Times New Roman" w:cs="Times New Roman"/>
          <w:sz w:val="28"/>
          <w:szCs w:val="28"/>
          <w:lang w:val="vi-VN"/>
        </w:rPr>
      </w:pPr>
      <w:r w:rsidRPr="005216D1">
        <w:rPr>
          <w:rFonts w:ascii="Times New Roman" w:hAnsi="Times New Roman" w:cs="Times New Roman"/>
          <w:noProof/>
          <w:sz w:val="28"/>
          <w:szCs w:val="28"/>
          <w:lang w:val="vi-VN"/>
        </w:rPr>
        <w:drawing>
          <wp:inline distT="0" distB="0" distL="0" distR="0" wp14:anchorId="432945C7" wp14:editId="137234F2">
            <wp:extent cx="5659352" cy="1514475"/>
            <wp:effectExtent l="0" t="0" r="0" b="0"/>
            <wp:docPr id="1513992389" name="Picture 4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92389" name="Picture 41" descr="A screenshot of a computer screen&#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87690" cy="1522058"/>
                    </a:xfrm>
                    <a:prstGeom prst="rect">
                      <a:avLst/>
                    </a:prstGeom>
                    <a:noFill/>
                    <a:ln>
                      <a:noFill/>
                    </a:ln>
                  </pic:spPr>
                </pic:pic>
              </a:graphicData>
            </a:graphic>
          </wp:inline>
        </w:drawing>
      </w:r>
    </w:p>
    <w:p w14:paraId="22D1EF2A" w14:textId="2DFC47AB" w:rsidR="005216D1" w:rsidRDefault="005216D1" w:rsidP="002147B8">
      <w:pPr>
        <w:rPr>
          <w:rFonts w:ascii="Times New Roman" w:hAnsi="Times New Roman" w:cs="Times New Roman"/>
          <w:sz w:val="28"/>
          <w:szCs w:val="28"/>
          <w:lang w:val="vi-VN"/>
        </w:rPr>
      </w:pPr>
      <w:r>
        <w:rPr>
          <w:rFonts w:ascii="Times New Roman" w:hAnsi="Times New Roman" w:cs="Times New Roman"/>
          <w:sz w:val="28"/>
          <w:szCs w:val="28"/>
          <w:lang w:val="vi-VN"/>
        </w:rPr>
        <w:t>Thực hiện ánh xạ từ thư mục vừa tạo đến thư mục chia sẻ của windows:</w:t>
      </w:r>
    </w:p>
    <w:p w14:paraId="01C5ECDF" w14:textId="0CE594C5" w:rsidR="005216D1" w:rsidRDefault="005216D1" w:rsidP="002147B8">
      <w:pPr>
        <w:rPr>
          <w:rFonts w:ascii="Times New Roman" w:hAnsi="Times New Roman" w:cs="Times New Roman"/>
          <w:sz w:val="28"/>
          <w:szCs w:val="28"/>
          <w:lang w:val="vi-VN"/>
        </w:rPr>
      </w:pPr>
      <w:r>
        <w:rPr>
          <w:rFonts w:ascii="Times New Roman" w:hAnsi="Times New Roman" w:cs="Times New Roman"/>
          <w:sz w:val="28"/>
          <w:szCs w:val="28"/>
          <w:lang w:val="vi-VN"/>
        </w:rPr>
        <w:t>$sudo mount 192.168.1.2:/NguyenThiHuong /nguyenthihuong_backup</w:t>
      </w:r>
    </w:p>
    <w:p w14:paraId="4B939BCF" w14:textId="53E0D47E" w:rsidR="005216D1" w:rsidRDefault="005216D1" w:rsidP="002147B8">
      <w:pPr>
        <w:rPr>
          <w:rFonts w:ascii="Times New Roman" w:hAnsi="Times New Roman" w:cs="Times New Roman"/>
          <w:sz w:val="28"/>
          <w:szCs w:val="28"/>
          <w:lang w:val="vi-VN"/>
        </w:rPr>
      </w:pPr>
      <w:r>
        <w:rPr>
          <w:rFonts w:ascii="Times New Roman" w:hAnsi="Times New Roman" w:cs="Times New Roman"/>
          <w:sz w:val="28"/>
          <w:szCs w:val="28"/>
          <w:lang w:val="vi-VN"/>
        </w:rPr>
        <w:t xml:space="preserve">Tạo dữ liệu thử nghiệm trên thư mục /nguyenthihuong_backup: </w:t>
      </w:r>
    </w:p>
    <w:p w14:paraId="4F2DC039" w14:textId="03139CEE" w:rsidR="005216D1" w:rsidRDefault="005216D1" w:rsidP="002147B8">
      <w:pPr>
        <w:rPr>
          <w:rFonts w:ascii="Times New Roman" w:hAnsi="Times New Roman" w:cs="Times New Roman"/>
          <w:sz w:val="28"/>
          <w:szCs w:val="28"/>
          <w:lang w:val="vi-VN"/>
        </w:rPr>
      </w:pPr>
      <w:r>
        <w:rPr>
          <w:rFonts w:ascii="Times New Roman" w:hAnsi="Times New Roman" w:cs="Times New Roman"/>
          <w:sz w:val="28"/>
          <w:szCs w:val="28"/>
          <w:lang w:val="vi-VN"/>
        </w:rPr>
        <w:t>$sudo nano /nguyenthihuong_backup/test.txt với nội dung VietNam</w:t>
      </w:r>
    </w:p>
    <w:p w14:paraId="39EBAB09" w14:textId="479BAC33" w:rsidR="005216D1" w:rsidRDefault="005216D1" w:rsidP="006E24BD">
      <w:pPr>
        <w:jc w:val="center"/>
        <w:rPr>
          <w:rFonts w:ascii="Times New Roman" w:hAnsi="Times New Roman" w:cs="Times New Roman"/>
          <w:sz w:val="28"/>
          <w:szCs w:val="28"/>
          <w:lang w:val="vi-VN"/>
        </w:rPr>
      </w:pPr>
      <w:r w:rsidRPr="005216D1">
        <w:rPr>
          <w:rFonts w:ascii="Times New Roman" w:hAnsi="Times New Roman" w:cs="Times New Roman"/>
          <w:noProof/>
          <w:sz w:val="28"/>
          <w:szCs w:val="28"/>
          <w:lang w:val="vi-VN"/>
        </w:rPr>
        <w:drawing>
          <wp:inline distT="0" distB="0" distL="0" distR="0" wp14:anchorId="18E64243" wp14:editId="1C42BFE9">
            <wp:extent cx="6067425" cy="1801723"/>
            <wp:effectExtent l="0" t="0" r="0" b="8255"/>
            <wp:docPr id="776213650"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13650" name="Picture 42"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73666" cy="1803576"/>
                    </a:xfrm>
                    <a:prstGeom prst="rect">
                      <a:avLst/>
                    </a:prstGeom>
                    <a:noFill/>
                    <a:ln>
                      <a:noFill/>
                    </a:ln>
                  </pic:spPr>
                </pic:pic>
              </a:graphicData>
            </a:graphic>
          </wp:inline>
        </w:drawing>
      </w:r>
    </w:p>
    <w:p w14:paraId="724A4C0C" w14:textId="4AEB5DBF" w:rsidR="005216D1" w:rsidRDefault="005216D1" w:rsidP="002147B8">
      <w:pPr>
        <w:rPr>
          <w:rFonts w:ascii="Times New Roman" w:hAnsi="Times New Roman" w:cs="Times New Roman"/>
          <w:sz w:val="28"/>
          <w:szCs w:val="28"/>
          <w:lang w:val="vi-VN"/>
        </w:rPr>
      </w:pPr>
      <w:r>
        <w:rPr>
          <w:rFonts w:ascii="Times New Roman" w:hAnsi="Times New Roman" w:cs="Times New Roman"/>
          <w:sz w:val="28"/>
          <w:szCs w:val="28"/>
          <w:lang w:val="vi-VN"/>
        </w:rPr>
        <w:t>Kiểm tra bên máy windows đã xuất hiện thư mục test</w:t>
      </w:r>
    </w:p>
    <w:p w14:paraId="7A9D295C" w14:textId="6A33D48A" w:rsidR="005216D1" w:rsidRDefault="005216D1" w:rsidP="006E24BD">
      <w:pPr>
        <w:jc w:val="center"/>
        <w:rPr>
          <w:rFonts w:ascii="Times New Roman" w:hAnsi="Times New Roman" w:cs="Times New Roman"/>
          <w:sz w:val="28"/>
          <w:szCs w:val="28"/>
          <w:lang w:val="vi-VN"/>
        </w:rPr>
      </w:pPr>
      <w:r w:rsidRPr="005216D1">
        <w:rPr>
          <w:rFonts w:ascii="Times New Roman" w:hAnsi="Times New Roman" w:cs="Times New Roman"/>
          <w:noProof/>
          <w:sz w:val="28"/>
          <w:szCs w:val="28"/>
          <w:lang w:val="vi-VN"/>
        </w:rPr>
        <w:drawing>
          <wp:inline distT="0" distB="0" distL="0" distR="0" wp14:anchorId="160BF489" wp14:editId="055B348B">
            <wp:extent cx="5448300" cy="2111216"/>
            <wp:effectExtent l="0" t="0" r="0" b="3810"/>
            <wp:docPr id="1983658535"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58535" name="Picture 43"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79430" cy="2123279"/>
                    </a:xfrm>
                    <a:prstGeom prst="rect">
                      <a:avLst/>
                    </a:prstGeom>
                    <a:noFill/>
                    <a:ln>
                      <a:noFill/>
                    </a:ln>
                  </pic:spPr>
                </pic:pic>
              </a:graphicData>
            </a:graphic>
          </wp:inline>
        </w:drawing>
      </w:r>
    </w:p>
    <w:p w14:paraId="42AD7B3F" w14:textId="77777777"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lastRenderedPageBreak/>
        <w:t>Trên Linux tạo th</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 xml:space="preserve"> mục chứa dữ liệu gốc: </w:t>
      </w:r>
    </w:p>
    <w:p w14:paraId="145DEB0B" w14:textId="77777777"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 xml:space="preserve">$sudo mkdir /data  </w:t>
      </w:r>
    </w:p>
    <w:p w14:paraId="720EBF96" w14:textId="77777777"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Tạo trong th</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 xml:space="preserve"> mục này: </w:t>
      </w:r>
    </w:p>
    <w:p w14:paraId="3AD8DF58" w14:textId="77777777"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 xml:space="preserve">$sudo touch /data/data1.txt  </w:t>
      </w:r>
    </w:p>
    <w:p w14:paraId="2CFD0491" w14:textId="624ADC4A"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Thực hiện sao l</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u giữa th</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 xml:space="preserve"> mục chứa dữ liệu gốc</w:t>
      </w:r>
      <w:r>
        <w:rPr>
          <w:rFonts w:ascii="Times New Roman" w:hAnsi="Times New Roman" w:cs="Times New Roman"/>
          <w:sz w:val="28"/>
          <w:szCs w:val="28"/>
          <w:lang w:val="vi-VN"/>
        </w:rPr>
        <w:t xml:space="preserve"> data</w:t>
      </w:r>
      <w:r w:rsidRPr="005216D1">
        <w:rPr>
          <w:rFonts w:ascii="Times New Roman" w:hAnsi="Times New Roman" w:cs="Times New Roman"/>
          <w:sz w:val="28"/>
          <w:szCs w:val="28"/>
          <w:lang w:val="vi-VN"/>
        </w:rPr>
        <w:t xml:space="preserve"> và th</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 xml:space="preserve"> mục trung gian: </w:t>
      </w:r>
    </w:p>
    <w:p w14:paraId="01A5011A" w14:textId="6E5EACD1" w:rsidR="005216D1" w:rsidRP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$rsync -r /data /</w:t>
      </w:r>
      <w:r>
        <w:rPr>
          <w:rFonts w:ascii="Times New Roman" w:hAnsi="Times New Roman" w:cs="Times New Roman"/>
          <w:sz w:val="28"/>
          <w:szCs w:val="28"/>
          <w:lang w:val="vi-VN"/>
        </w:rPr>
        <w:t>nguyenthihuong_backup</w:t>
      </w:r>
      <w:r w:rsidRPr="005216D1">
        <w:rPr>
          <w:rFonts w:ascii="Times New Roman" w:hAnsi="Times New Roman" w:cs="Times New Roman"/>
          <w:sz w:val="28"/>
          <w:szCs w:val="28"/>
          <w:lang w:val="vi-VN"/>
        </w:rPr>
        <w:t xml:space="preserve"> </w:t>
      </w:r>
    </w:p>
    <w:p w14:paraId="589EBC81" w14:textId="3227EE6E" w:rsidR="005216D1" w:rsidRDefault="005216D1" w:rsidP="005216D1">
      <w:pPr>
        <w:rPr>
          <w:rFonts w:ascii="Times New Roman" w:hAnsi="Times New Roman" w:cs="Times New Roman"/>
          <w:sz w:val="28"/>
          <w:szCs w:val="28"/>
          <w:lang w:val="vi-VN"/>
        </w:rPr>
      </w:pPr>
      <w:r w:rsidRPr="005216D1">
        <w:rPr>
          <w:rFonts w:ascii="Times New Roman" w:hAnsi="Times New Roman" w:cs="Times New Roman"/>
          <w:sz w:val="28"/>
          <w:szCs w:val="28"/>
          <w:lang w:val="vi-VN"/>
        </w:rPr>
        <w:t>Kiểm tra dữ liệu sao l</w:t>
      </w:r>
      <w:r w:rsidRPr="005216D1">
        <w:rPr>
          <w:rFonts w:ascii="Times New Roman" w:hAnsi="Times New Roman" w:cs="Times New Roman" w:hint="cs"/>
          <w:sz w:val="28"/>
          <w:szCs w:val="28"/>
          <w:lang w:val="vi-VN"/>
        </w:rPr>
        <w:t>ư</w:t>
      </w:r>
      <w:r w:rsidRPr="005216D1">
        <w:rPr>
          <w:rFonts w:ascii="Times New Roman" w:hAnsi="Times New Roman" w:cs="Times New Roman"/>
          <w:sz w:val="28"/>
          <w:szCs w:val="28"/>
          <w:lang w:val="vi-VN"/>
        </w:rPr>
        <w:t>u trên Windows Server:</w:t>
      </w:r>
    </w:p>
    <w:p w14:paraId="6CF6B8C5" w14:textId="71AA8E8A" w:rsidR="005216D1" w:rsidRDefault="00893C07" w:rsidP="006E24BD">
      <w:pPr>
        <w:jc w:val="center"/>
        <w:rPr>
          <w:rFonts w:ascii="Times New Roman" w:hAnsi="Times New Roman" w:cs="Times New Roman"/>
          <w:sz w:val="28"/>
          <w:szCs w:val="28"/>
          <w:lang w:val="vi-VN"/>
        </w:rPr>
      </w:pPr>
      <w:r w:rsidRPr="00893C07">
        <w:rPr>
          <w:rFonts w:ascii="Times New Roman" w:hAnsi="Times New Roman" w:cs="Times New Roman"/>
          <w:noProof/>
          <w:sz w:val="28"/>
          <w:szCs w:val="28"/>
          <w:lang w:val="vi-VN"/>
        </w:rPr>
        <w:drawing>
          <wp:inline distT="0" distB="0" distL="0" distR="0" wp14:anchorId="20A24776" wp14:editId="0CAE397F">
            <wp:extent cx="6419850" cy="1841510"/>
            <wp:effectExtent l="0" t="0" r="0" b="6350"/>
            <wp:docPr id="1325759860"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9860" name="Picture 44"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33359" cy="1845385"/>
                    </a:xfrm>
                    <a:prstGeom prst="rect">
                      <a:avLst/>
                    </a:prstGeom>
                    <a:noFill/>
                    <a:ln>
                      <a:noFill/>
                    </a:ln>
                  </pic:spPr>
                </pic:pic>
              </a:graphicData>
            </a:graphic>
          </wp:inline>
        </w:drawing>
      </w:r>
    </w:p>
    <w:p w14:paraId="45D479A6" w14:textId="399E0C1B"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Bước 3: Cấu hình sao lưu tự động</w:t>
      </w:r>
    </w:p>
    <w:p w14:paraId="501DE74A" w14:textId="71130731"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 xml:space="preserve">Trên ubuntu chạy lệnh </w:t>
      </w:r>
    </w:p>
    <w:p w14:paraId="0237FF27" w14:textId="1985A180"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$crontab -e</w:t>
      </w:r>
    </w:p>
    <w:p w14:paraId="5A8EBE68" w14:textId="14C51733"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Thêm dòng sau vào cuối file</w:t>
      </w:r>
    </w:p>
    <w:p w14:paraId="643615DA" w14:textId="77777777" w:rsidR="00893C07" w:rsidRDefault="00893C07" w:rsidP="00893C07">
      <w:pPr>
        <w:rPr>
          <w:rFonts w:ascii="Times New Roman" w:hAnsi="Times New Roman" w:cs="Times New Roman"/>
          <w:sz w:val="28"/>
          <w:szCs w:val="28"/>
          <w:lang w:val="vi-VN"/>
        </w:rPr>
      </w:pPr>
      <w:r>
        <w:rPr>
          <w:rFonts w:ascii="Times New Roman" w:hAnsi="Times New Roman" w:cs="Times New Roman"/>
          <w:sz w:val="28"/>
          <w:szCs w:val="28"/>
          <w:lang w:val="vi-VN"/>
        </w:rPr>
        <w:t>25 09 nghĩa là 9h25</w:t>
      </w:r>
    </w:p>
    <w:p w14:paraId="7F263F13" w14:textId="4592B7CB" w:rsidR="00893C07" w:rsidRDefault="00893C07" w:rsidP="00893C07">
      <w:pPr>
        <w:rPr>
          <w:rFonts w:ascii="Times New Roman" w:hAnsi="Times New Roman" w:cs="Times New Roman"/>
          <w:sz w:val="28"/>
          <w:szCs w:val="28"/>
          <w:lang w:val="vi-VN"/>
        </w:rPr>
      </w:pPr>
      <w:r>
        <w:rPr>
          <w:rFonts w:ascii="Times New Roman" w:hAnsi="Times New Roman" w:cs="Times New Roman"/>
          <w:sz w:val="28"/>
          <w:szCs w:val="28"/>
          <w:lang w:val="vi-VN"/>
        </w:rPr>
        <w:t>* * * nghĩa là sao lưu hằng ngày tự động</w:t>
      </w:r>
    </w:p>
    <w:p w14:paraId="5D8BED03" w14:textId="3E2715CE" w:rsidR="00893C07" w:rsidRDefault="00893C07" w:rsidP="00893C07">
      <w:pPr>
        <w:rPr>
          <w:rFonts w:ascii="Times New Roman" w:hAnsi="Times New Roman" w:cs="Times New Roman"/>
          <w:sz w:val="28"/>
          <w:szCs w:val="28"/>
          <w:lang w:val="vi-VN"/>
        </w:rPr>
      </w:pPr>
      <w:r>
        <w:rPr>
          <w:rFonts w:ascii="Times New Roman" w:hAnsi="Times New Roman" w:cs="Times New Roman"/>
          <w:sz w:val="28"/>
          <w:szCs w:val="28"/>
          <w:lang w:val="vi-VN"/>
        </w:rPr>
        <w:t xml:space="preserve">Dòng dưới có nghĩa: cứ 9h25 hằng ngày sẽ tiến hành sao lưu dữ liệu ở trong thư mục /data/ lưu vào thư mục /nguyenthihuong_backup/ </w:t>
      </w:r>
    </w:p>
    <w:p w14:paraId="10889BDD" w14:textId="0315B50C" w:rsidR="00893C07" w:rsidRPr="00893C07" w:rsidRDefault="00893C07" w:rsidP="00893C07">
      <w:pPr>
        <w:rPr>
          <w:rFonts w:ascii="Times New Roman" w:hAnsi="Times New Roman" w:cs="Times New Roman"/>
          <w:sz w:val="28"/>
          <w:szCs w:val="28"/>
          <w:lang w:val="vi-VN"/>
        </w:rPr>
      </w:pPr>
      <w:r>
        <w:rPr>
          <w:rFonts w:ascii="Times New Roman" w:hAnsi="Times New Roman" w:cs="Times New Roman"/>
          <w:sz w:val="28"/>
          <w:szCs w:val="28"/>
          <w:lang w:val="vi-VN"/>
        </w:rPr>
        <w:t>Giờ hiện tại trên ubuntu đang là 9h23, ta chờ thêm 2p để kiểm tra sao lưu.</w:t>
      </w:r>
    </w:p>
    <w:p w14:paraId="04F20C18" w14:textId="3AA790E1" w:rsidR="00893C07" w:rsidRDefault="00893C07" w:rsidP="005216D1">
      <w:pPr>
        <w:rPr>
          <w:rFonts w:ascii="Times New Roman" w:hAnsi="Times New Roman" w:cs="Times New Roman"/>
          <w:sz w:val="28"/>
          <w:szCs w:val="28"/>
          <w:lang w:val="vi-VN"/>
        </w:rPr>
      </w:pPr>
      <w:r w:rsidRPr="00893C07">
        <w:rPr>
          <w:rFonts w:ascii="Times New Roman" w:hAnsi="Times New Roman" w:cs="Times New Roman"/>
          <w:noProof/>
          <w:sz w:val="28"/>
          <w:szCs w:val="28"/>
          <w:lang w:val="vi-VN"/>
        </w:rPr>
        <w:lastRenderedPageBreak/>
        <w:drawing>
          <wp:inline distT="0" distB="0" distL="0" distR="0" wp14:anchorId="65DDFF90" wp14:editId="55162A16">
            <wp:extent cx="6562725" cy="3720093"/>
            <wp:effectExtent l="0" t="0" r="0" b="0"/>
            <wp:docPr id="875944470"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44470" name="Picture 45"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68648" cy="3723450"/>
                    </a:xfrm>
                    <a:prstGeom prst="rect">
                      <a:avLst/>
                    </a:prstGeom>
                    <a:noFill/>
                    <a:ln>
                      <a:noFill/>
                    </a:ln>
                  </pic:spPr>
                </pic:pic>
              </a:graphicData>
            </a:graphic>
          </wp:inline>
        </w:drawing>
      </w:r>
    </w:p>
    <w:p w14:paraId="14F4180A" w14:textId="2F3AFB26"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Sau 2p, thư mục sao lưu đầu tiên data1 đã xuất hiện trong thư mục trung gian trên linux và thư mục chia sẻ trên máy windows. Các lần sao lưu sau sẽ là data2, data3,…</w:t>
      </w:r>
    </w:p>
    <w:p w14:paraId="04D955A4" w14:textId="59BA44F4" w:rsidR="00893C07" w:rsidRDefault="00893C07" w:rsidP="006E24BD">
      <w:pPr>
        <w:jc w:val="center"/>
        <w:rPr>
          <w:rFonts w:ascii="Times New Roman" w:hAnsi="Times New Roman" w:cs="Times New Roman"/>
          <w:sz w:val="28"/>
          <w:szCs w:val="28"/>
          <w:lang w:val="vi-VN"/>
        </w:rPr>
      </w:pPr>
      <w:r w:rsidRPr="00893C07">
        <w:rPr>
          <w:rFonts w:ascii="Times New Roman" w:hAnsi="Times New Roman" w:cs="Times New Roman"/>
          <w:noProof/>
          <w:sz w:val="28"/>
          <w:szCs w:val="28"/>
          <w:lang w:val="vi-VN"/>
        </w:rPr>
        <w:drawing>
          <wp:inline distT="0" distB="0" distL="0" distR="0" wp14:anchorId="139688F7" wp14:editId="59F42B37">
            <wp:extent cx="5972175" cy="1781175"/>
            <wp:effectExtent l="0" t="0" r="9525" b="9525"/>
            <wp:docPr id="997437320"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37320" name="Picture 46"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2175" cy="1781175"/>
                    </a:xfrm>
                    <a:prstGeom prst="rect">
                      <a:avLst/>
                    </a:prstGeom>
                    <a:noFill/>
                    <a:ln>
                      <a:noFill/>
                    </a:ln>
                  </pic:spPr>
                </pic:pic>
              </a:graphicData>
            </a:graphic>
          </wp:inline>
        </w:drawing>
      </w:r>
    </w:p>
    <w:p w14:paraId="766342A4" w14:textId="10E5E41D"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Bước 4: Làm mất dữ liệu và khôi phục</w:t>
      </w:r>
    </w:p>
    <w:p w14:paraId="1008F9B7" w14:textId="7886B8FE"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Đầu tiên kiểm tra dữ liệu trên thư mục trung gian</w:t>
      </w:r>
    </w:p>
    <w:p w14:paraId="14565DD2" w14:textId="25E26433" w:rsidR="00893C07" w:rsidRDefault="00893C07" w:rsidP="005216D1">
      <w:pPr>
        <w:rPr>
          <w:rFonts w:ascii="Times New Roman" w:hAnsi="Times New Roman" w:cs="Times New Roman"/>
          <w:sz w:val="28"/>
          <w:szCs w:val="28"/>
          <w:lang w:val="vi-VN"/>
        </w:rPr>
      </w:pPr>
      <w:r w:rsidRPr="00893C07">
        <w:rPr>
          <w:rFonts w:ascii="Times New Roman" w:hAnsi="Times New Roman" w:cs="Times New Roman"/>
          <w:noProof/>
          <w:sz w:val="28"/>
          <w:szCs w:val="28"/>
          <w:lang w:val="vi-VN"/>
        </w:rPr>
        <w:drawing>
          <wp:inline distT="0" distB="0" distL="0" distR="0" wp14:anchorId="5F75D80E" wp14:editId="64B1FD79">
            <wp:extent cx="6493565" cy="933450"/>
            <wp:effectExtent l="0" t="0" r="2540" b="0"/>
            <wp:docPr id="498283695"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3695" name="Picture 47"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00306" cy="934419"/>
                    </a:xfrm>
                    <a:prstGeom prst="rect">
                      <a:avLst/>
                    </a:prstGeom>
                    <a:noFill/>
                    <a:ln>
                      <a:noFill/>
                    </a:ln>
                  </pic:spPr>
                </pic:pic>
              </a:graphicData>
            </a:graphic>
          </wp:inline>
        </w:drawing>
      </w:r>
    </w:p>
    <w:p w14:paraId="3390DBE4" w14:textId="77777777" w:rsidR="00893C07" w:rsidRDefault="00893C07" w:rsidP="005216D1">
      <w:pPr>
        <w:rPr>
          <w:rFonts w:ascii="Times New Roman" w:hAnsi="Times New Roman" w:cs="Times New Roman"/>
          <w:sz w:val="28"/>
          <w:szCs w:val="28"/>
          <w:lang w:val="vi-VN"/>
        </w:rPr>
      </w:pPr>
    </w:p>
    <w:p w14:paraId="6EE9F63D" w14:textId="0EA4DACA"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Dữ liệu trên thư mục gốc </w:t>
      </w:r>
    </w:p>
    <w:p w14:paraId="4D39699D" w14:textId="5366EF19" w:rsidR="00893C07" w:rsidRDefault="00893C07" w:rsidP="006E24BD">
      <w:pPr>
        <w:jc w:val="center"/>
        <w:rPr>
          <w:rFonts w:ascii="Times New Roman" w:hAnsi="Times New Roman" w:cs="Times New Roman"/>
          <w:sz w:val="28"/>
          <w:szCs w:val="28"/>
          <w:lang w:val="vi-VN"/>
        </w:rPr>
      </w:pPr>
      <w:r w:rsidRPr="00893C07">
        <w:rPr>
          <w:rFonts w:ascii="Times New Roman" w:hAnsi="Times New Roman" w:cs="Times New Roman"/>
          <w:noProof/>
          <w:sz w:val="28"/>
          <w:szCs w:val="28"/>
          <w:lang w:val="vi-VN"/>
        </w:rPr>
        <w:drawing>
          <wp:inline distT="0" distB="0" distL="0" distR="0" wp14:anchorId="0529E378" wp14:editId="049A96DD">
            <wp:extent cx="4824523" cy="628650"/>
            <wp:effectExtent l="0" t="0" r="0" b="0"/>
            <wp:docPr id="74809708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30136" cy="629381"/>
                    </a:xfrm>
                    <a:prstGeom prst="rect">
                      <a:avLst/>
                    </a:prstGeom>
                    <a:noFill/>
                    <a:ln>
                      <a:noFill/>
                    </a:ln>
                  </pic:spPr>
                </pic:pic>
              </a:graphicData>
            </a:graphic>
          </wp:inline>
        </w:drawing>
      </w:r>
    </w:p>
    <w:p w14:paraId="46807859" w14:textId="1327F062" w:rsidR="00893C07" w:rsidRDefault="00893C07" w:rsidP="005216D1">
      <w:pPr>
        <w:rPr>
          <w:rFonts w:ascii="Times New Roman" w:hAnsi="Times New Roman" w:cs="Times New Roman"/>
          <w:sz w:val="28"/>
          <w:szCs w:val="28"/>
          <w:lang w:val="vi-VN"/>
        </w:rPr>
      </w:pPr>
      <w:r>
        <w:rPr>
          <w:rFonts w:ascii="Times New Roman" w:hAnsi="Times New Roman" w:cs="Times New Roman"/>
          <w:sz w:val="28"/>
          <w:szCs w:val="28"/>
          <w:lang w:val="vi-VN"/>
        </w:rPr>
        <w:t xml:space="preserve">Tiếp theo chạy lệnh sau để xóa toàn bộ dữ liệu trên thư mục gốc, lệnh này sẽ bỏ qua mọi ngăn chặn của hệ thống, buộc xóa và không thể </w:t>
      </w:r>
      <w:r w:rsidR="001E5E97">
        <w:rPr>
          <w:rFonts w:ascii="Times New Roman" w:hAnsi="Times New Roman" w:cs="Times New Roman"/>
          <w:sz w:val="28"/>
          <w:szCs w:val="28"/>
          <w:lang w:val="vi-VN"/>
        </w:rPr>
        <w:t>restore.</w:t>
      </w:r>
    </w:p>
    <w:p w14:paraId="1BCFF179" w14:textId="0EB07E7B" w:rsidR="001E5E97" w:rsidRDefault="001E5E97" w:rsidP="005216D1">
      <w:pPr>
        <w:rPr>
          <w:rFonts w:ascii="Times New Roman" w:hAnsi="Times New Roman" w:cs="Times New Roman"/>
          <w:sz w:val="28"/>
          <w:szCs w:val="28"/>
          <w:lang w:val="vi-VN"/>
        </w:rPr>
      </w:pPr>
      <w:r w:rsidRPr="001E5E97">
        <w:rPr>
          <w:rFonts w:ascii="Times New Roman" w:hAnsi="Times New Roman" w:cs="Times New Roman"/>
          <w:sz w:val="28"/>
          <w:szCs w:val="28"/>
          <w:lang w:val="vi-VN"/>
        </w:rPr>
        <w:t>$sudo rm -rf /data/data1.txt</w:t>
      </w:r>
    </w:p>
    <w:p w14:paraId="6AC82CEB" w14:textId="0AD6378A" w:rsidR="001E5E97" w:rsidRDefault="001E5E97" w:rsidP="005216D1">
      <w:pPr>
        <w:rPr>
          <w:rFonts w:ascii="Times New Roman" w:hAnsi="Times New Roman" w:cs="Times New Roman"/>
          <w:sz w:val="28"/>
          <w:szCs w:val="28"/>
          <w:lang w:val="vi-VN"/>
        </w:rPr>
      </w:pPr>
      <w:r>
        <w:rPr>
          <w:rFonts w:ascii="Times New Roman" w:hAnsi="Times New Roman" w:cs="Times New Roman"/>
          <w:sz w:val="28"/>
          <w:szCs w:val="28"/>
          <w:lang w:val="vi-VN"/>
        </w:rPr>
        <w:t>Kết quả thư mục gốc</w:t>
      </w:r>
    </w:p>
    <w:p w14:paraId="70DB9309" w14:textId="00CBF556" w:rsidR="00893C07" w:rsidRDefault="00893C07" w:rsidP="006E24BD">
      <w:pPr>
        <w:jc w:val="center"/>
        <w:rPr>
          <w:rFonts w:ascii="Times New Roman" w:hAnsi="Times New Roman" w:cs="Times New Roman"/>
          <w:sz w:val="28"/>
          <w:szCs w:val="28"/>
          <w:lang w:val="vi-VN"/>
        </w:rPr>
      </w:pPr>
      <w:r w:rsidRPr="00893C07">
        <w:rPr>
          <w:rFonts w:ascii="Times New Roman" w:hAnsi="Times New Roman" w:cs="Times New Roman"/>
          <w:noProof/>
          <w:sz w:val="28"/>
          <w:szCs w:val="28"/>
          <w:lang w:val="vi-VN"/>
        </w:rPr>
        <w:drawing>
          <wp:inline distT="0" distB="0" distL="0" distR="0" wp14:anchorId="023CFFE4" wp14:editId="49C01FEA">
            <wp:extent cx="5122423" cy="676275"/>
            <wp:effectExtent l="0" t="0" r="2540" b="0"/>
            <wp:docPr id="2679909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36995" cy="678199"/>
                    </a:xfrm>
                    <a:prstGeom prst="rect">
                      <a:avLst/>
                    </a:prstGeom>
                    <a:noFill/>
                    <a:ln>
                      <a:noFill/>
                    </a:ln>
                  </pic:spPr>
                </pic:pic>
              </a:graphicData>
            </a:graphic>
          </wp:inline>
        </w:drawing>
      </w:r>
    </w:p>
    <w:p w14:paraId="17CDF3A1" w14:textId="1B40B702" w:rsidR="001E5E97" w:rsidRDefault="001E5E97" w:rsidP="005216D1">
      <w:pPr>
        <w:rPr>
          <w:rFonts w:ascii="Times New Roman" w:hAnsi="Times New Roman" w:cs="Times New Roman"/>
          <w:sz w:val="28"/>
          <w:szCs w:val="28"/>
          <w:lang w:val="vi-VN"/>
        </w:rPr>
      </w:pPr>
      <w:r>
        <w:rPr>
          <w:rFonts w:ascii="Times New Roman" w:hAnsi="Times New Roman" w:cs="Times New Roman"/>
          <w:sz w:val="28"/>
          <w:szCs w:val="28"/>
          <w:lang w:val="vi-VN"/>
        </w:rPr>
        <w:t>Nhưng dữ liệu trên windows</w:t>
      </w:r>
      <w:r w:rsidR="003B7B22">
        <w:rPr>
          <w:rFonts w:ascii="Times New Roman" w:hAnsi="Times New Roman" w:cs="Times New Roman"/>
          <w:sz w:val="28"/>
          <w:szCs w:val="28"/>
          <w:lang w:val="vi-VN"/>
        </w:rPr>
        <w:t xml:space="preserve"> và thư mục trung gian của linux</w:t>
      </w:r>
      <w:r>
        <w:rPr>
          <w:rFonts w:ascii="Times New Roman" w:hAnsi="Times New Roman" w:cs="Times New Roman"/>
          <w:sz w:val="28"/>
          <w:szCs w:val="28"/>
          <w:lang w:val="vi-VN"/>
        </w:rPr>
        <w:t xml:space="preserve"> vẫn còn </w:t>
      </w:r>
    </w:p>
    <w:p w14:paraId="2B07189F" w14:textId="0BF51786" w:rsidR="001E5E97" w:rsidRDefault="001E5E97" w:rsidP="005216D1">
      <w:pPr>
        <w:rPr>
          <w:rFonts w:ascii="Times New Roman" w:hAnsi="Times New Roman" w:cs="Times New Roman"/>
          <w:sz w:val="28"/>
          <w:szCs w:val="28"/>
          <w:lang w:val="vi-VN"/>
        </w:rPr>
      </w:pPr>
      <w:r w:rsidRPr="001E5E97">
        <w:rPr>
          <w:rFonts w:ascii="Times New Roman" w:hAnsi="Times New Roman" w:cs="Times New Roman"/>
          <w:noProof/>
          <w:sz w:val="28"/>
          <w:szCs w:val="28"/>
          <w:lang w:val="vi-VN"/>
        </w:rPr>
        <w:drawing>
          <wp:inline distT="0" distB="0" distL="0" distR="0" wp14:anchorId="54942986" wp14:editId="5309DC36">
            <wp:extent cx="6391275" cy="1945609"/>
            <wp:effectExtent l="0" t="0" r="0" b="0"/>
            <wp:docPr id="1839248022"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55838" name="Picture 50"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99418" cy="1948088"/>
                    </a:xfrm>
                    <a:prstGeom prst="rect">
                      <a:avLst/>
                    </a:prstGeom>
                    <a:noFill/>
                    <a:ln>
                      <a:noFill/>
                    </a:ln>
                  </pic:spPr>
                </pic:pic>
              </a:graphicData>
            </a:graphic>
          </wp:inline>
        </w:drawing>
      </w:r>
    </w:p>
    <w:p w14:paraId="0900C0AB" w14:textId="1DECA404" w:rsidR="001E5E97" w:rsidRDefault="001E5E97" w:rsidP="005216D1">
      <w:pPr>
        <w:rPr>
          <w:rFonts w:ascii="Times New Roman" w:hAnsi="Times New Roman" w:cs="Times New Roman"/>
          <w:sz w:val="28"/>
          <w:szCs w:val="28"/>
          <w:lang w:val="vi-VN"/>
        </w:rPr>
      </w:pPr>
      <w:r>
        <w:rPr>
          <w:rFonts w:ascii="Times New Roman" w:hAnsi="Times New Roman" w:cs="Times New Roman"/>
          <w:sz w:val="28"/>
          <w:szCs w:val="28"/>
          <w:lang w:val="vi-VN"/>
        </w:rPr>
        <w:t xml:space="preserve">Khôi phục lại dữ liệu mất bằng lệnh sau </w:t>
      </w:r>
    </w:p>
    <w:p w14:paraId="7B97B4D0" w14:textId="0FB8DCB9" w:rsidR="001E5E97" w:rsidRDefault="001E5E97" w:rsidP="005216D1">
      <w:pPr>
        <w:rPr>
          <w:rFonts w:ascii="Times New Roman" w:hAnsi="Times New Roman" w:cs="Times New Roman"/>
          <w:sz w:val="28"/>
          <w:szCs w:val="28"/>
          <w:lang w:val="vi-VN"/>
        </w:rPr>
      </w:pPr>
      <w:r>
        <w:rPr>
          <w:rFonts w:ascii="Times New Roman" w:hAnsi="Times New Roman" w:cs="Times New Roman"/>
          <w:sz w:val="28"/>
          <w:szCs w:val="28"/>
          <w:lang w:val="vi-VN"/>
        </w:rPr>
        <w:t>$sudo -r /nguyenthihuong_backup/ /data</w:t>
      </w:r>
    </w:p>
    <w:p w14:paraId="1CA49C47" w14:textId="0C89D0F3" w:rsidR="001E5E97" w:rsidRDefault="001E5E97" w:rsidP="005216D1">
      <w:pPr>
        <w:rPr>
          <w:rFonts w:ascii="Times New Roman" w:hAnsi="Times New Roman" w:cs="Times New Roman"/>
          <w:sz w:val="28"/>
          <w:szCs w:val="28"/>
          <w:lang w:val="vi-VN"/>
        </w:rPr>
      </w:pPr>
      <w:r w:rsidRPr="001E5E97">
        <w:rPr>
          <w:rFonts w:ascii="Times New Roman" w:hAnsi="Times New Roman" w:cs="Times New Roman"/>
          <w:noProof/>
          <w:sz w:val="28"/>
          <w:szCs w:val="28"/>
          <w:lang w:val="vi-VN"/>
        </w:rPr>
        <w:drawing>
          <wp:inline distT="0" distB="0" distL="0" distR="0" wp14:anchorId="3AFF2760" wp14:editId="1F5DDD37">
            <wp:extent cx="6172200" cy="1314450"/>
            <wp:effectExtent l="0" t="0" r="0" b="0"/>
            <wp:docPr id="239935666" name="Picture 5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35666" name="Picture 51" descr="A screen 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72200" cy="1314450"/>
                    </a:xfrm>
                    <a:prstGeom prst="rect">
                      <a:avLst/>
                    </a:prstGeom>
                    <a:noFill/>
                    <a:ln>
                      <a:noFill/>
                    </a:ln>
                  </pic:spPr>
                </pic:pic>
              </a:graphicData>
            </a:graphic>
          </wp:inline>
        </w:drawing>
      </w:r>
    </w:p>
    <w:p w14:paraId="0E21A8F9" w14:textId="147BE540" w:rsidR="00AF3E26" w:rsidRPr="00AF3E26" w:rsidRDefault="003B7B22" w:rsidP="00E21240">
      <w:pPr>
        <w:rPr>
          <w:rFonts w:ascii="Times New Roman" w:hAnsi="Times New Roman" w:cs="Times New Roman"/>
          <w:sz w:val="28"/>
          <w:szCs w:val="28"/>
          <w:lang w:val="vi-VN"/>
        </w:rPr>
      </w:pPr>
      <w:r>
        <w:rPr>
          <w:rFonts w:ascii="Times New Roman" w:hAnsi="Times New Roman" w:cs="Times New Roman"/>
          <w:sz w:val="28"/>
          <w:szCs w:val="28"/>
          <w:lang w:val="vi-VN"/>
        </w:rPr>
        <w:t>Lúc này toàn bộ dữ liệu trên thư mục trung gian được sao chép về thư mục gốc /data.</w:t>
      </w:r>
    </w:p>
    <w:sectPr w:rsidR="00AF3E26" w:rsidRPr="00AF3E26"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8FD01" w14:textId="77777777" w:rsidR="001A247B" w:rsidRDefault="001A247B" w:rsidP="00A66B18">
      <w:pPr>
        <w:spacing w:before="0" w:after="0"/>
      </w:pPr>
      <w:r>
        <w:separator/>
      </w:r>
    </w:p>
  </w:endnote>
  <w:endnote w:type="continuationSeparator" w:id="0">
    <w:p w14:paraId="1FCED5AF" w14:textId="77777777" w:rsidR="001A247B" w:rsidRDefault="001A247B"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A15C" w14:textId="77777777" w:rsidR="001A247B" w:rsidRDefault="001A247B" w:rsidP="00A66B18">
      <w:pPr>
        <w:spacing w:before="0" w:after="0"/>
      </w:pPr>
      <w:r>
        <w:separator/>
      </w:r>
    </w:p>
  </w:footnote>
  <w:footnote w:type="continuationSeparator" w:id="0">
    <w:p w14:paraId="3FC0610E" w14:textId="77777777" w:rsidR="001A247B" w:rsidRDefault="001A247B"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61417"/>
    <w:multiLevelType w:val="hybridMultilevel"/>
    <w:tmpl w:val="801EA686"/>
    <w:lvl w:ilvl="0" w:tplc="45BE16D6">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94F2DB4"/>
    <w:multiLevelType w:val="hybridMultilevel"/>
    <w:tmpl w:val="6004095A"/>
    <w:lvl w:ilvl="0" w:tplc="14F8E36C">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10237035">
    <w:abstractNumId w:val="0"/>
  </w:num>
  <w:num w:numId="2" w16cid:durableId="174812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5AD"/>
    <w:rsid w:val="00016A5F"/>
    <w:rsid w:val="00045BC9"/>
    <w:rsid w:val="00083BAA"/>
    <w:rsid w:val="000B4EE2"/>
    <w:rsid w:val="0010680C"/>
    <w:rsid w:val="00112453"/>
    <w:rsid w:val="001226FA"/>
    <w:rsid w:val="001311F1"/>
    <w:rsid w:val="001766D6"/>
    <w:rsid w:val="001A247B"/>
    <w:rsid w:val="001C03AE"/>
    <w:rsid w:val="001E2320"/>
    <w:rsid w:val="001E5E97"/>
    <w:rsid w:val="002147B8"/>
    <w:rsid w:val="00214E28"/>
    <w:rsid w:val="00251203"/>
    <w:rsid w:val="00305AE7"/>
    <w:rsid w:val="00352B81"/>
    <w:rsid w:val="003A0150"/>
    <w:rsid w:val="003B7B22"/>
    <w:rsid w:val="003E24DF"/>
    <w:rsid w:val="0040065C"/>
    <w:rsid w:val="0041428F"/>
    <w:rsid w:val="00487CE9"/>
    <w:rsid w:val="004A2B0D"/>
    <w:rsid w:val="004D736F"/>
    <w:rsid w:val="005216D1"/>
    <w:rsid w:val="005941DB"/>
    <w:rsid w:val="005C2210"/>
    <w:rsid w:val="005D4BE0"/>
    <w:rsid w:val="005D7940"/>
    <w:rsid w:val="00615018"/>
    <w:rsid w:val="0062123A"/>
    <w:rsid w:val="00646E75"/>
    <w:rsid w:val="006729A3"/>
    <w:rsid w:val="006A36E1"/>
    <w:rsid w:val="006E24BD"/>
    <w:rsid w:val="006F6F10"/>
    <w:rsid w:val="00717F64"/>
    <w:rsid w:val="007656F7"/>
    <w:rsid w:val="0077307B"/>
    <w:rsid w:val="00783E79"/>
    <w:rsid w:val="007A677D"/>
    <w:rsid w:val="007B5AE8"/>
    <w:rsid w:val="007D0373"/>
    <w:rsid w:val="007E7F36"/>
    <w:rsid w:val="007F5192"/>
    <w:rsid w:val="00893C07"/>
    <w:rsid w:val="00910D6C"/>
    <w:rsid w:val="009D6E13"/>
    <w:rsid w:val="009F139F"/>
    <w:rsid w:val="00A245AD"/>
    <w:rsid w:val="00A66B18"/>
    <w:rsid w:val="00A6783B"/>
    <w:rsid w:val="00A8140D"/>
    <w:rsid w:val="00A96CF8"/>
    <w:rsid w:val="00AC72DC"/>
    <w:rsid w:val="00AE1388"/>
    <w:rsid w:val="00AF3982"/>
    <w:rsid w:val="00AF3E26"/>
    <w:rsid w:val="00B20030"/>
    <w:rsid w:val="00B44903"/>
    <w:rsid w:val="00B44CCE"/>
    <w:rsid w:val="00B46697"/>
    <w:rsid w:val="00B50294"/>
    <w:rsid w:val="00B57D6E"/>
    <w:rsid w:val="00BA1621"/>
    <w:rsid w:val="00C0038A"/>
    <w:rsid w:val="00C00458"/>
    <w:rsid w:val="00C701F7"/>
    <w:rsid w:val="00C70786"/>
    <w:rsid w:val="00CC7F64"/>
    <w:rsid w:val="00CD6396"/>
    <w:rsid w:val="00D14A5E"/>
    <w:rsid w:val="00D41084"/>
    <w:rsid w:val="00D66593"/>
    <w:rsid w:val="00DB2476"/>
    <w:rsid w:val="00DB25D3"/>
    <w:rsid w:val="00DE6DA2"/>
    <w:rsid w:val="00DF2D30"/>
    <w:rsid w:val="00E2108A"/>
    <w:rsid w:val="00E21240"/>
    <w:rsid w:val="00E55D74"/>
    <w:rsid w:val="00E6540C"/>
    <w:rsid w:val="00E713FD"/>
    <w:rsid w:val="00E81E2A"/>
    <w:rsid w:val="00EE0952"/>
    <w:rsid w:val="00EF05F2"/>
    <w:rsid w:val="00F94E8E"/>
    <w:rsid w:val="00FE0F43"/>
    <w:rsid w:val="00FE4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79DEE"/>
  <w14:defaultImageDpi w14:val="32767"/>
  <w15:chartTrackingRefBased/>
  <w15:docId w15:val="{800AC4B5-CD1F-4E91-8AB4-1947EB21C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1226FA"/>
    <w:pPr>
      <w:spacing w:before="40" w:after="360"/>
      <w:ind w:left="720" w:right="720"/>
    </w:pPr>
    <w:rPr>
      <w:rFonts w:eastAsiaTheme="minorHAnsi"/>
      <w:kern w:val="20"/>
      <w:szCs w:val="20"/>
    </w:rPr>
  </w:style>
  <w:style w:type="paragraph" w:styleId="Heading1">
    <w:name w:val="heading 1"/>
    <w:basedOn w:val="Recipient"/>
    <w:next w:val="Normal"/>
    <w:link w:val="Heading1Char"/>
    <w:uiPriority w:val="8"/>
    <w:qFormat/>
    <w:rsid w:val="007E7F36"/>
    <w:pPr>
      <w:outlineLvl w:val="0"/>
    </w:pPr>
    <w:rPr>
      <w:rFonts w:asciiTheme="majorHAnsi" w:hAnsiTheme="majorHAnsi"/>
      <w:color w:val="17406D" w:themeColor="text2"/>
      <w:sz w:val="32"/>
    </w:rPr>
  </w:style>
  <w:style w:type="paragraph" w:styleId="Heading2">
    <w:name w:val="heading 2"/>
    <w:basedOn w:val="Normal"/>
    <w:next w:val="Normal"/>
    <w:link w:val="Heading2Char"/>
    <w:uiPriority w:val="9"/>
    <w:qFormat/>
    <w:rsid w:val="00E21240"/>
    <w:pPr>
      <w:keepNext/>
      <w:keepLines/>
      <w:spacing w:before="360"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7E7F36"/>
    <w:rPr>
      <w:rFonts w:asciiTheme="majorHAnsi" w:eastAsiaTheme="minorHAnsi" w:hAnsiTheme="majorHAnsi"/>
      <w:b/>
      <w:bCs/>
      <w:color w:val="17406D" w:themeColor="text2"/>
      <w:kern w:val="20"/>
      <w:sz w:val="32"/>
      <w:szCs w:val="20"/>
    </w:rPr>
  </w:style>
  <w:style w:type="paragraph" w:customStyle="1" w:styleId="Recipient">
    <w:name w:val="Recipient"/>
    <w:basedOn w:val="Normal"/>
    <w:uiPriority w:val="3"/>
    <w:semiHidden/>
    <w:qFormat/>
    <w:rsid w:val="00A66B18"/>
    <w:pPr>
      <w:spacing w:before="840" w:after="40"/>
    </w:pPr>
    <w:rPr>
      <w:b/>
      <w:bCs/>
      <w:color w:val="000000" w:themeColor="text1"/>
    </w:rPr>
  </w:style>
  <w:style w:type="paragraph" w:styleId="Salutation">
    <w:name w:val="Salutation"/>
    <w:basedOn w:val="Normal"/>
    <w:link w:val="SalutationChar"/>
    <w:uiPriority w:val="4"/>
    <w:semiHidden/>
    <w:qFormat/>
    <w:rsid w:val="00A66B18"/>
    <w:pPr>
      <w:spacing w:before="720"/>
    </w:pPr>
  </w:style>
  <w:style w:type="character" w:customStyle="1" w:styleId="SalutationChar">
    <w:name w:val="Salutation Char"/>
    <w:basedOn w:val="DefaultParagraphFont"/>
    <w:link w:val="Salutation"/>
    <w:uiPriority w:val="4"/>
    <w:semiHidden/>
    <w:rsid w:val="007E7F36"/>
    <w:rPr>
      <w:rFonts w:eastAsiaTheme="minorHAnsi"/>
      <w:color w:val="595959" w:themeColor="text1" w:themeTint="A6"/>
      <w:kern w:val="20"/>
      <w:szCs w:val="20"/>
    </w:rPr>
  </w:style>
  <w:style w:type="paragraph" w:styleId="Closing">
    <w:name w:val="Closing"/>
    <w:basedOn w:val="Normal"/>
    <w:next w:val="Signature"/>
    <w:link w:val="ClosingChar"/>
    <w:uiPriority w:val="6"/>
    <w:semiHidden/>
    <w:qFormat/>
    <w:rsid w:val="00A6783B"/>
    <w:pPr>
      <w:spacing w:before="480" w:after="960"/>
    </w:pPr>
  </w:style>
  <w:style w:type="character" w:customStyle="1" w:styleId="ClosingChar">
    <w:name w:val="Closing Char"/>
    <w:basedOn w:val="DefaultParagraphFont"/>
    <w:link w:val="Closing"/>
    <w:uiPriority w:val="6"/>
    <w:semiHidden/>
    <w:rsid w:val="007E7F36"/>
    <w:rPr>
      <w:rFonts w:eastAsiaTheme="minorHAnsi"/>
      <w:color w:val="595959" w:themeColor="text1" w:themeTint="A6"/>
      <w:kern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7E7F36"/>
    <w:rPr>
      <w:rFonts w:eastAsiaTheme="minorHAnsi"/>
      <w:b/>
      <w:bCs/>
      <w:color w:val="17406D" w:themeColor="accent1"/>
      <w:kern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7E7F36"/>
    <w:rPr>
      <w:rFonts w:eastAsiaTheme="minorHAnsi"/>
      <w:color w:val="595959" w:themeColor="text1" w:themeTint="A6"/>
      <w:kern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7E7F36"/>
    <w:pPr>
      <w:spacing w:before="0" w:after="0"/>
      <w:ind w:left="0" w:right="0"/>
    </w:pPr>
    <w:rPr>
      <w:color w:val="FFFFFF" w:themeColor="background1"/>
    </w:rPr>
  </w:style>
  <w:style w:type="character" w:customStyle="1" w:styleId="Heading2Char">
    <w:name w:val="Heading 2 Char"/>
    <w:basedOn w:val="DefaultParagraphFont"/>
    <w:link w:val="Heading2"/>
    <w:uiPriority w:val="9"/>
    <w:rsid w:val="00E21240"/>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7E7F36"/>
    <w:rPr>
      <w:rFonts w:eastAsiaTheme="minorHAnsi"/>
      <w:color w:val="595959" w:themeColor="text1" w:themeTint="A6"/>
      <w:kern w:val="20"/>
      <w:szCs w:val="20"/>
    </w:rPr>
  </w:style>
  <w:style w:type="paragraph" w:styleId="Title">
    <w:name w:val="Title"/>
    <w:basedOn w:val="Normal"/>
    <w:next w:val="Normal"/>
    <w:link w:val="TitleChar"/>
    <w:uiPriority w:val="10"/>
    <w:qFormat/>
    <w:rsid w:val="007E7F36"/>
    <w:pPr>
      <w:spacing w:before="0" w:after="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leChar">
    <w:name w:val="Title Char"/>
    <w:basedOn w:val="DefaultParagraphFont"/>
    <w:link w:val="Title"/>
    <w:uiPriority w:val="10"/>
    <w:rsid w:val="007E7F36"/>
    <w:rPr>
      <w:rFonts w:asciiTheme="majorHAnsi" w:eastAsiaTheme="majorEastAsia" w:hAnsiTheme="majorHAnsi" w:cstheme="majorBidi"/>
      <w:caps/>
      <w:color w:val="FFFFFF" w:themeColor="background1"/>
      <w:spacing w:val="-10"/>
      <w:kern w:val="28"/>
      <w:sz w:val="52"/>
      <w:szCs w:val="56"/>
    </w:rPr>
  </w:style>
  <w:style w:type="paragraph" w:customStyle="1" w:styleId="MeetingInfo">
    <w:name w:val="Meeting Info"/>
    <w:basedOn w:val="Normal"/>
    <w:qFormat/>
    <w:rsid w:val="007E7F36"/>
    <w:pPr>
      <w:spacing w:after="0"/>
      <w:ind w:right="0"/>
    </w:pPr>
    <w:rPr>
      <w:color w:val="FFFFFF" w:themeColor="background1"/>
    </w:rPr>
  </w:style>
  <w:style w:type="table" w:styleId="TableGrid">
    <w:name w:val="Table Grid"/>
    <w:basedOn w:val="Table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etingTimes">
    <w:name w:val="Meeting Times"/>
    <w:basedOn w:val="Normal"/>
    <w:qFormat/>
    <w:rsid w:val="007E7F36"/>
    <w:pPr>
      <w:spacing w:before="120" w:after="0"/>
      <w:ind w:left="0" w:right="0"/>
    </w:pPr>
    <w:rPr>
      <w:b/>
    </w:rPr>
  </w:style>
  <w:style w:type="paragraph" w:customStyle="1" w:styleId="ItemDescription">
    <w:name w:val="Item Description"/>
    <w:basedOn w:val="Normal"/>
    <w:qFormat/>
    <w:rsid w:val="00E21240"/>
    <w:pPr>
      <w:spacing w:after="120"/>
      <w:ind w:left="0" w:right="360"/>
    </w:pPr>
  </w:style>
  <w:style w:type="paragraph" w:customStyle="1" w:styleId="Location">
    <w:name w:val="Location"/>
    <w:basedOn w:val="Normal"/>
    <w:qFormat/>
    <w:rsid w:val="00E21240"/>
    <w:pPr>
      <w:spacing w:after="120"/>
      <w:ind w:left="0" w:right="0"/>
    </w:pPr>
  </w:style>
  <w:style w:type="paragraph" w:styleId="ListParagraph">
    <w:name w:val="List Paragraph"/>
    <w:basedOn w:val="Normal"/>
    <w:uiPriority w:val="34"/>
    <w:semiHidden/>
    <w:rsid w:val="00C0038A"/>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E315E8EB-F166-4870-B66A-D5CB15B7F696%7d\%7b8AB5D229-E4E9-42CB-8723-BB34C6808A32%7dTFff4d1e90-0d63-47f2-80ee-cf5551472de2c32ddcc6_win32-aabdcebd7edd.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93D2EA-46D7-41FA-B589-986E1F86EC7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0616221F-4E30-43DF-A3F1-757BC7DC278B}">
  <ds:schemaRefs>
    <ds:schemaRef ds:uri="http://schemas.microsoft.com/sharepoint/v3/contenttype/forms"/>
  </ds:schemaRefs>
</ds:datastoreItem>
</file>

<file path=customXml/itemProps3.xml><?xml version="1.0" encoding="utf-8"?>
<ds:datastoreItem xmlns:ds="http://schemas.openxmlformats.org/officeDocument/2006/customXml" ds:itemID="{98A423AF-50F4-4F0F-8C0A-54276ACA9E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{8AB5D229-E4E9-42CB-8723-BB34C6808A32}TFff4d1e90-0d63-47f2-80ee-cf5551472de2c32ddcc6_win32-aabdcebd7edd.dotx</Template>
  <TotalTime>107</TotalTime>
  <Pages>22</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Hương</dc:creator>
  <cp:keywords/>
  <dc:description/>
  <cp:lastModifiedBy>Nguyễn Thị Hương</cp:lastModifiedBy>
  <cp:revision>11</cp:revision>
  <dcterms:created xsi:type="dcterms:W3CDTF">2025-11-27T05:51:00Z</dcterms:created>
  <dcterms:modified xsi:type="dcterms:W3CDTF">2025-12-02T04:09:00Z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